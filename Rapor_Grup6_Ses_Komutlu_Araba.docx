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2F3431" w14:textId="77777777" w:rsidR="000649C6" w:rsidRDefault="008562B2">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5168" behindDoc="1" locked="0" layoutInCell="1" allowOverlap="1" wp14:anchorId="760D451F" wp14:editId="7621BF9A">
            <wp:simplePos x="0" y="0"/>
            <wp:positionH relativeFrom="page">
              <wp:posOffset>304165</wp:posOffset>
            </wp:positionH>
            <wp:positionV relativeFrom="page">
              <wp:posOffset>304800</wp:posOffset>
            </wp:positionV>
            <wp:extent cx="6951345" cy="10082530"/>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3DF21E55" w14:textId="77777777" w:rsidR="000649C6" w:rsidRDefault="000649C6">
      <w:pPr>
        <w:spacing w:line="200" w:lineRule="exact"/>
        <w:rPr>
          <w:rFonts w:ascii="Times New Roman" w:eastAsia="Times New Roman" w:hAnsi="Times New Roman"/>
          <w:sz w:val="24"/>
        </w:rPr>
      </w:pPr>
    </w:p>
    <w:p w14:paraId="0C8282B7" w14:textId="77777777" w:rsidR="000649C6" w:rsidRDefault="000649C6">
      <w:pPr>
        <w:spacing w:line="200" w:lineRule="exact"/>
        <w:rPr>
          <w:rFonts w:ascii="Times New Roman" w:eastAsia="Times New Roman" w:hAnsi="Times New Roman"/>
          <w:sz w:val="24"/>
        </w:rPr>
      </w:pPr>
    </w:p>
    <w:p w14:paraId="05DD662C" w14:textId="77777777" w:rsidR="000649C6" w:rsidRDefault="000649C6">
      <w:pPr>
        <w:spacing w:line="200" w:lineRule="exact"/>
        <w:rPr>
          <w:rFonts w:ascii="Times New Roman" w:eastAsia="Times New Roman" w:hAnsi="Times New Roman"/>
          <w:sz w:val="24"/>
        </w:rPr>
      </w:pPr>
    </w:p>
    <w:p w14:paraId="19A56899" w14:textId="77777777" w:rsidR="000649C6" w:rsidRDefault="000649C6">
      <w:pPr>
        <w:spacing w:line="200" w:lineRule="exact"/>
        <w:rPr>
          <w:rFonts w:ascii="Times New Roman" w:eastAsia="Times New Roman" w:hAnsi="Times New Roman"/>
          <w:sz w:val="24"/>
        </w:rPr>
      </w:pPr>
    </w:p>
    <w:p w14:paraId="79AA7B69" w14:textId="77777777" w:rsidR="000649C6" w:rsidRDefault="000649C6">
      <w:pPr>
        <w:spacing w:line="200" w:lineRule="exact"/>
        <w:rPr>
          <w:rFonts w:ascii="Times New Roman" w:eastAsia="Times New Roman" w:hAnsi="Times New Roman"/>
          <w:sz w:val="24"/>
        </w:rPr>
      </w:pPr>
    </w:p>
    <w:p w14:paraId="1C4D7670" w14:textId="77777777" w:rsidR="000649C6" w:rsidRDefault="000649C6">
      <w:pPr>
        <w:spacing w:line="200" w:lineRule="exact"/>
        <w:rPr>
          <w:rFonts w:ascii="Times New Roman" w:eastAsia="Times New Roman" w:hAnsi="Times New Roman"/>
          <w:sz w:val="24"/>
        </w:rPr>
      </w:pPr>
    </w:p>
    <w:p w14:paraId="62C573F0" w14:textId="77777777" w:rsidR="000649C6" w:rsidRDefault="000649C6">
      <w:pPr>
        <w:spacing w:line="200" w:lineRule="exact"/>
        <w:rPr>
          <w:rFonts w:ascii="Times New Roman" w:eastAsia="Times New Roman" w:hAnsi="Times New Roman"/>
          <w:sz w:val="24"/>
        </w:rPr>
      </w:pPr>
    </w:p>
    <w:p w14:paraId="4BFDA271" w14:textId="77777777" w:rsidR="000649C6" w:rsidRDefault="000649C6">
      <w:pPr>
        <w:spacing w:line="200" w:lineRule="exact"/>
        <w:rPr>
          <w:rFonts w:ascii="Times New Roman" w:eastAsia="Times New Roman" w:hAnsi="Times New Roman"/>
          <w:sz w:val="24"/>
        </w:rPr>
      </w:pPr>
    </w:p>
    <w:p w14:paraId="5C4DA43D" w14:textId="77777777" w:rsidR="000649C6" w:rsidRDefault="000649C6">
      <w:pPr>
        <w:spacing w:line="200" w:lineRule="exact"/>
        <w:rPr>
          <w:rFonts w:ascii="Times New Roman" w:eastAsia="Times New Roman" w:hAnsi="Times New Roman"/>
          <w:sz w:val="24"/>
        </w:rPr>
      </w:pPr>
    </w:p>
    <w:p w14:paraId="29A2942C" w14:textId="77777777" w:rsidR="000649C6" w:rsidRDefault="000649C6">
      <w:pPr>
        <w:spacing w:line="200" w:lineRule="exact"/>
        <w:rPr>
          <w:rFonts w:ascii="Times New Roman" w:eastAsia="Times New Roman" w:hAnsi="Times New Roman"/>
          <w:sz w:val="24"/>
        </w:rPr>
      </w:pPr>
    </w:p>
    <w:p w14:paraId="5D1B37EC" w14:textId="77777777" w:rsidR="000649C6" w:rsidRDefault="000649C6">
      <w:pPr>
        <w:spacing w:line="398" w:lineRule="exact"/>
        <w:rPr>
          <w:rFonts w:ascii="Times New Roman" w:eastAsia="Times New Roman" w:hAnsi="Times New Roman"/>
          <w:sz w:val="24"/>
        </w:rPr>
      </w:pPr>
    </w:p>
    <w:p w14:paraId="783D2DB3" w14:textId="77777777" w:rsidR="008562B2" w:rsidRDefault="0078453F">
      <w:pPr>
        <w:spacing w:line="373" w:lineRule="auto"/>
        <w:ind w:left="1380" w:right="1620"/>
        <w:jc w:val="center"/>
        <w:rPr>
          <w:b/>
          <w:sz w:val="32"/>
        </w:rPr>
      </w:pPr>
      <w:r>
        <w:rPr>
          <w:b/>
          <w:sz w:val="32"/>
        </w:rPr>
        <w:t xml:space="preserve">BURSA TEKNİK ÜNİVERSİTESİ </w:t>
      </w:r>
    </w:p>
    <w:p w14:paraId="5E0F2B7B" w14:textId="77777777" w:rsidR="000649C6" w:rsidRDefault="0078453F">
      <w:pPr>
        <w:spacing w:line="373" w:lineRule="auto"/>
        <w:ind w:left="1380" w:right="1620"/>
        <w:jc w:val="center"/>
        <w:rPr>
          <w:b/>
          <w:sz w:val="32"/>
        </w:rPr>
      </w:pPr>
      <w:r>
        <w:rPr>
          <w:b/>
          <w:sz w:val="32"/>
        </w:rPr>
        <w:t>MÜHENDİSLİK VE DOĞA BİLİMLERİ FAKÜLTESİ BİLGİSAYAR MÜHENDİSLİĞİ BÖLÜMÜ</w:t>
      </w:r>
    </w:p>
    <w:p w14:paraId="0703E67A" w14:textId="77777777" w:rsidR="000649C6" w:rsidRDefault="000649C6">
      <w:pPr>
        <w:spacing w:line="200" w:lineRule="exact"/>
        <w:rPr>
          <w:rFonts w:ascii="Times New Roman" w:eastAsia="Times New Roman" w:hAnsi="Times New Roman"/>
          <w:sz w:val="24"/>
        </w:rPr>
      </w:pPr>
    </w:p>
    <w:p w14:paraId="3BAD932A" w14:textId="77777777" w:rsidR="000649C6" w:rsidRDefault="000649C6">
      <w:pPr>
        <w:spacing w:line="200" w:lineRule="exact"/>
        <w:rPr>
          <w:rFonts w:ascii="Times New Roman" w:eastAsia="Times New Roman" w:hAnsi="Times New Roman"/>
          <w:sz w:val="24"/>
        </w:rPr>
      </w:pPr>
    </w:p>
    <w:p w14:paraId="0CF3789E" w14:textId="77777777" w:rsidR="000649C6" w:rsidRDefault="000649C6">
      <w:pPr>
        <w:spacing w:line="288" w:lineRule="exact"/>
        <w:rPr>
          <w:rFonts w:ascii="Times New Roman" w:eastAsia="Times New Roman" w:hAnsi="Times New Roman"/>
          <w:sz w:val="24"/>
        </w:rPr>
      </w:pPr>
    </w:p>
    <w:p w14:paraId="73670E60" w14:textId="77777777" w:rsidR="000649C6" w:rsidRDefault="00F86586">
      <w:pPr>
        <w:spacing w:line="0" w:lineRule="atLeast"/>
        <w:ind w:right="-359"/>
        <w:jc w:val="center"/>
        <w:rPr>
          <w:b/>
          <w:sz w:val="32"/>
        </w:rPr>
      </w:pPr>
      <w:hyperlink r:id="rId7" w:history="1">
        <w:r w:rsidR="00E723EC" w:rsidRPr="00E723EC">
          <w:rPr>
            <w:b/>
            <w:sz w:val="32"/>
          </w:rPr>
          <w:t>MKT0311_Mikroişlemci Tabanlı Sistem Tasarımı</w:t>
        </w:r>
      </w:hyperlink>
    </w:p>
    <w:p w14:paraId="539F75EE" w14:textId="77777777" w:rsidR="000649C6" w:rsidRDefault="000649C6">
      <w:pPr>
        <w:spacing w:line="190" w:lineRule="exact"/>
        <w:rPr>
          <w:rFonts w:ascii="Times New Roman" w:eastAsia="Times New Roman" w:hAnsi="Times New Roman"/>
          <w:sz w:val="24"/>
        </w:rPr>
      </w:pPr>
    </w:p>
    <w:p w14:paraId="277C0B72" w14:textId="77777777" w:rsidR="000649C6" w:rsidRDefault="0078453F">
      <w:pPr>
        <w:spacing w:line="0" w:lineRule="atLeast"/>
        <w:ind w:right="-359"/>
        <w:jc w:val="center"/>
        <w:rPr>
          <w:b/>
          <w:sz w:val="32"/>
        </w:rPr>
      </w:pPr>
      <w:r>
        <w:rPr>
          <w:b/>
          <w:sz w:val="32"/>
        </w:rPr>
        <w:t>(BAHAR 202</w:t>
      </w:r>
      <w:r w:rsidR="009C1B4D">
        <w:rPr>
          <w:b/>
          <w:sz w:val="32"/>
        </w:rPr>
        <w:t>2</w:t>
      </w:r>
      <w:r>
        <w:rPr>
          <w:b/>
          <w:sz w:val="32"/>
        </w:rPr>
        <w:t>)</w:t>
      </w:r>
    </w:p>
    <w:p w14:paraId="5CCFE20A" w14:textId="77777777" w:rsidR="000649C6" w:rsidRDefault="000649C6">
      <w:pPr>
        <w:spacing w:line="200" w:lineRule="exact"/>
        <w:rPr>
          <w:rFonts w:ascii="Times New Roman" w:eastAsia="Times New Roman" w:hAnsi="Times New Roman"/>
          <w:sz w:val="24"/>
        </w:rPr>
      </w:pPr>
    </w:p>
    <w:p w14:paraId="2E1F7A5E" w14:textId="77777777" w:rsidR="000649C6" w:rsidRDefault="000649C6">
      <w:pPr>
        <w:spacing w:line="200" w:lineRule="exact"/>
        <w:rPr>
          <w:rFonts w:ascii="Times New Roman" w:eastAsia="Times New Roman" w:hAnsi="Times New Roman"/>
          <w:sz w:val="24"/>
        </w:rPr>
      </w:pPr>
    </w:p>
    <w:p w14:paraId="6A5B99D1" w14:textId="77777777" w:rsidR="00D95A52" w:rsidRDefault="00D3471D" w:rsidP="00D95A52">
      <w:pPr>
        <w:spacing w:line="0" w:lineRule="atLeast"/>
        <w:ind w:right="-339"/>
        <w:jc w:val="center"/>
        <w:rPr>
          <w:b/>
          <w:sz w:val="32"/>
        </w:rPr>
      </w:pPr>
      <w:r>
        <w:rPr>
          <w:b/>
          <w:sz w:val="32"/>
        </w:rPr>
        <w:t xml:space="preserve">Dönem </w:t>
      </w:r>
      <w:r w:rsidR="008F14EF">
        <w:rPr>
          <w:b/>
          <w:sz w:val="32"/>
        </w:rPr>
        <w:t>Proje</w:t>
      </w:r>
      <w:r>
        <w:rPr>
          <w:b/>
          <w:sz w:val="32"/>
        </w:rPr>
        <w:t>si</w:t>
      </w:r>
    </w:p>
    <w:p w14:paraId="5728D79E" w14:textId="77777777" w:rsidR="00D95A52" w:rsidRPr="00D95A52" w:rsidRDefault="00D95A52" w:rsidP="00D95A52">
      <w:pPr>
        <w:spacing w:line="0" w:lineRule="atLeast"/>
        <w:ind w:right="-339"/>
        <w:rPr>
          <w:b/>
          <w:sz w:val="22"/>
        </w:rPr>
      </w:pPr>
      <w:r w:rsidRPr="00D95A52">
        <w:rPr>
          <w:b/>
          <w:sz w:val="22"/>
        </w:rPr>
        <w:t>Değerlendirme Kriterleri:</w:t>
      </w:r>
    </w:p>
    <w:tbl>
      <w:tblPr>
        <w:tblW w:w="10632" w:type="dxa"/>
        <w:tblInd w:w="-851" w:type="dxa"/>
        <w:tblCellMar>
          <w:left w:w="70" w:type="dxa"/>
          <w:right w:w="70" w:type="dxa"/>
        </w:tblCellMar>
        <w:tblLook w:val="04A0" w:firstRow="1" w:lastRow="0" w:firstColumn="1" w:lastColumn="0" w:noHBand="0" w:noVBand="1"/>
      </w:tblPr>
      <w:tblGrid>
        <w:gridCol w:w="10632"/>
      </w:tblGrid>
      <w:tr w:rsidR="00D95A52" w:rsidRPr="00AF7808" w14:paraId="6344C36A" w14:textId="77777777" w:rsidTr="006A4ADC">
        <w:trPr>
          <w:trHeight w:val="324"/>
        </w:trPr>
        <w:tc>
          <w:tcPr>
            <w:tcW w:w="10632" w:type="dxa"/>
            <w:tcBorders>
              <w:top w:val="nil"/>
              <w:left w:val="nil"/>
              <w:bottom w:val="nil"/>
              <w:right w:val="nil"/>
            </w:tcBorders>
            <w:shd w:val="clear" w:color="auto" w:fill="auto"/>
            <w:noWrap/>
            <w:vAlign w:val="bottom"/>
            <w:hideMark/>
          </w:tcPr>
          <w:p w14:paraId="54E4A96E" w14:textId="77777777" w:rsidR="00D95A52" w:rsidRPr="00AF7808" w:rsidRDefault="00D95A52" w:rsidP="00D95A52">
            <w:pPr>
              <w:pStyle w:val="ListeParagraf"/>
              <w:numPr>
                <w:ilvl w:val="0"/>
                <w:numId w:val="9"/>
              </w:numPr>
              <w:rPr>
                <w:rFonts w:eastAsia="Times New Roman" w:cs="Calibri"/>
                <w:color w:val="000000"/>
              </w:rPr>
            </w:pPr>
            <w:r w:rsidRPr="00AF7808">
              <w:rPr>
                <w:rFonts w:eastAsia="Times New Roman" w:cs="Calibri"/>
                <w:color w:val="000000"/>
              </w:rPr>
              <w:t>Proje</w:t>
            </w:r>
            <w:r>
              <w:rPr>
                <w:rFonts w:eastAsia="Times New Roman" w:cs="Calibri"/>
                <w:color w:val="000000"/>
              </w:rPr>
              <w:t>de konu belirlenmesi ve projenin tamamlanması işlemleri belirlenen zamanda gerçekleştirildi mi? (</w:t>
            </w:r>
            <w:r>
              <w:rPr>
                <w:rFonts w:eastAsia="Times New Roman" w:cs="Calibri"/>
                <w:b/>
                <w:i/>
                <w:color w:val="000000"/>
              </w:rPr>
              <w:t>5</w:t>
            </w:r>
            <w:r w:rsidRPr="009C7751">
              <w:rPr>
                <w:rFonts w:eastAsia="Times New Roman" w:cs="Calibri"/>
                <w:b/>
                <w:i/>
                <w:color w:val="000000"/>
              </w:rPr>
              <w:t>p</w:t>
            </w:r>
            <w:r>
              <w:rPr>
                <w:rFonts w:eastAsia="Times New Roman" w:cs="Calibri"/>
                <w:color w:val="000000"/>
              </w:rPr>
              <w:t>)</w:t>
            </w:r>
          </w:p>
        </w:tc>
      </w:tr>
      <w:tr w:rsidR="00D95A52" w:rsidRPr="00AF7808" w14:paraId="6E492241" w14:textId="77777777" w:rsidTr="006A4ADC">
        <w:trPr>
          <w:trHeight w:val="324"/>
        </w:trPr>
        <w:tc>
          <w:tcPr>
            <w:tcW w:w="10632" w:type="dxa"/>
            <w:tcBorders>
              <w:top w:val="nil"/>
              <w:left w:val="nil"/>
              <w:bottom w:val="nil"/>
              <w:right w:val="nil"/>
            </w:tcBorders>
            <w:shd w:val="clear" w:color="auto" w:fill="auto"/>
            <w:noWrap/>
            <w:vAlign w:val="bottom"/>
          </w:tcPr>
          <w:p w14:paraId="6009AD45" w14:textId="77777777" w:rsidR="00D95A52" w:rsidRPr="00AF7808" w:rsidRDefault="00D95A52" w:rsidP="00D95A52">
            <w:pPr>
              <w:pStyle w:val="ListeParagraf"/>
              <w:numPr>
                <w:ilvl w:val="0"/>
                <w:numId w:val="9"/>
              </w:numPr>
              <w:rPr>
                <w:rFonts w:eastAsia="Times New Roman" w:cs="Calibri"/>
                <w:color w:val="000000"/>
              </w:rPr>
            </w:pPr>
            <w:r>
              <w:rPr>
                <w:rFonts w:eastAsia="Times New Roman" w:cs="Calibri"/>
                <w:color w:val="000000"/>
              </w:rPr>
              <w:t>Raporda k</w:t>
            </w:r>
            <w:r w:rsidRPr="00AF7808">
              <w:rPr>
                <w:rFonts w:eastAsia="Times New Roman" w:cs="Calibri"/>
                <w:color w:val="000000"/>
              </w:rPr>
              <w:t xml:space="preserve">ullanılan sensör ve elemanların </w:t>
            </w:r>
            <w:r>
              <w:rPr>
                <w:rFonts w:eastAsia="Times New Roman" w:cs="Calibri"/>
                <w:color w:val="000000"/>
              </w:rPr>
              <w:t xml:space="preserve">ayrıntılı </w:t>
            </w:r>
            <w:r w:rsidRPr="00AF7808">
              <w:rPr>
                <w:rFonts w:eastAsia="Times New Roman" w:cs="Calibri"/>
                <w:color w:val="000000"/>
              </w:rPr>
              <w:t>tanıtımı yapıldı mı?</w:t>
            </w:r>
            <w:r>
              <w:rPr>
                <w:rFonts w:eastAsia="Times New Roman" w:cs="Calibri"/>
                <w:color w:val="000000"/>
              </w:rPr>
              <w:t xml:space="preserve"> (</w:t>
            </w:r>
            <w:r>
              <w:rPr>
                <w:rFonts w:eastAsia="Times New Roman" w:cs="Calibri"/>
                <w:b/>
                <w:i/>
                <w:color w:val="000000"/>
              </w:rPr>
              <w:t>5</w:t>
            </w:r>
            <w:r w:rsidRPr="009C7751">
              <w:rPr>
                <w:rFonts w:eastAsia="Times New Roman" w:cs="Calibri"/>
                <w:b/>
                <w:i/>
                <w:color w:val="000000"/>
              </w:rPr>
              <w:t>p</w:t>
            </w:r>
            <w:r>
              <w:rPr>
                <w:rFonts w:eastAsia="Times New Roman" w:cs="Calibri"/>
                <w:color w:val="000000"/>
              </w:rPr>
              <w:t>)</w:t>
            </w:r>
          </w:p>
        </w:tc>
      </w:tr>
      <w:tr w:rsidR="00D95A52" w:rsidRPr="00AF7808" w14:paraId="44FA0A92" w14:textId="77777777" w:rsidTr="006A4ADC">
        <w:trPr>
          <w:trHeight w:val="324"/>
        </w:trPr>
        <w:tc>
          <w:tcPr>
            <w:tcW w:w="10632" w:type="dxa"/>
            <w:tcBorders>
              <w:top w:val="nil"/>
              <w:left w:val="nil"/>
              <w:bottom w:val="nil"/>
              <w:right w:val="nil"/>
            </w:tcBorders>
            <w:shd w:val="clear" w:color="auto" w:fill="auto"/>
            <w:noWrap/>
            <w:vAlign w:val="bottom"/>
          </w:tcPr>
          <w:p w14:paraId="06B410ED" w14:textId="77777777" w:rsidR="00D95A52" w:rsidRPr="00AF7808" w:rsidRDefault="00D95A52" w:rsidP="00D95A52">
            <w:pPr>
              <w:pStyle w:val="ListeParagraf"/>
              <w:numPr>
                <w:ilvl w:val="0"/>
                <w:numId w:val="9"/>
              </w:numPr>
              <w:rPr>
                <w:rFonts w:eastAsia="Times New Roman" w:cs="Calibri"/>
                <w:color w:val="000000"/>
              </w:rPr>
            </w:pPr>
            <w:r>
              <w:rPr>
                <w:rFonts w:eastAsia="Times New Roman" w:cs="Calibri"/>
                <w:color w:val="000000"/>
              </w:rPr>
              <w:t>Raporda d</w:t>
            </w:r>
            <w:r w:rsidRPr="00AF7808">
              <w:rPr>
                <w:rFonts w:eastAsia="Times New Roman" w:cs="Calibri"/>
                <w:color w:val="000000"/>
              </w:rPr>
              <w:t>onanım bağlantı devresi</w:t>
            </w:r>
            <w:r>
              <w:rPr>
                <w:rFonts w:eastAsia="Times New Roman" w:cs="Calibri"/>
                <w:color w:val="000000"/>
              </w:rPr>
              <w:t xml:space="preserve"> Fritzing gibi programda çizildi ve</w:t>
            </w:r>
            <w:r w:rsidRPr="00AF7808">
              <w:rPr>
                <w:rFonts w:eastAsia="Times New Roman" w:cs="Calibri"/>
                <w:color w:val="000000"/>
              </w:rPr>
              <w:t xml:space="preserve"> çalışma mantığı anlatıldı mı?</w:t>
            </w:r>
            <w:r>
              <w:rPr>
                <w:rFonts w:eastAsia="Times New Roman" w:cs="Calibri"/>
                <w:color w:val="000000"/>
              </w:rPr>
              <w:t xml:space="preserve"> (</w:t>
            </w:r>
            <w:r>
              <w:rPr>
                <w:rFonts w:eastAsia="Times New Roman" w:cs="Calibri"/>
                <w:b/>
                <w:i/>
                <w:color w:val="000000"/>
              </w:rPr>
              <w:t>10</w:t>
            </w:r>
            <w:r w:rsidRPr="009C7751">
              <w:rPr>
                <w:rFonts w:eastAsia="Times New Roman" w:cs="Calibri"/>
                <w:b/>
                <w:i/>
                <w:color w:val="000000"/>
              </w:rPr>
              <w:t>p</w:t>
            </w:r>
            <w:r>
              <w:rPr>
                <w:rFonts w:eastAsia="Times New Roman" w:cs="Calibri"/>
                <w:color w:val="000000"/>
              </w:rPr>
              <w:t>)</w:t>
            </w:r>
          </w:p>
        </w:tc>
      </w:tr>
      <w:tr w:rsidR="00D95A52" w:rsidRPr="00AF7808" w14:paraId="566991EB" w14:textId="77777777" w:rsidTr="006A4ADC">
        <w:trPr>
          <w:trHeight w:val="264"/>
        </w:trPr>
        <w:tc>
          <w:tcPr>
            <w:tcW w:w="10632" w:type="dxa"/>
            <w:tcBorders>
              <w:top w:val="nil"/>
              <w:left w:val="nil"/>
              <w:bottom w:val="nil"/>
              <w:right w:val="nil"/>
            </w:tcBorders>
            <w:shd w:val="clear" w:color="auto" w:fill="auto"/>
            <w:noWrap/>
            <w:vAlign w:val="bottom"/>
            <w:hideMark/>
          </w:tcPr>
          <w:p w14:paraId="47745EE7" w14:textId="77777777" w:rsidR="00D95A52" w:rsidRPr="00AF7808" w:rsidRDefault="00D95A52" w:rsidP="00D95A52">
            <w:pPr>
              <w:pStyle w:val="ListeParagraf"/>
              <w:numPr>
                <w:ilvl w:val="0"/>
                <w:numId w:val="9"/>
              </w:numPr>
              <w:rPr>
                <w:rFonts w:eastAsia="Times New Roman" w:cs="Calibri"/>
                <w:color w:val="000000"/>
              </w:rPr>
            </w:pPr>
            <w:r>
              <w:rPr>
                <w:rFonts w:eastAsia="Times New Roman" w:cs="Calibri"/>
                <w:color w:val="000000"/>
              </w:rPr>
              <w:t>Raporda y</w:t>
            </w:r>
            <w:r w:rsidRPr="00AF7808">
              <w:rPr>
                <w:rFonts w:eastAsia="Times New Roman" w:cs="Calibri"/>
                <w:color w:val="000000"/>
              </w:rPr>
              <w:t xml:space="preserve">azılım </w:t>
            </w:r>
            <w:r>
              <w:rPr>
                <w:rFonts w:eastAsia="Times New Roman" w:cs="Calibri"/>
                <w:color w:val="000000"/>
              </w:rPr>
              <w:t>a</w:t>
            </w:r>
            <w:r w:rsidRPr="00AF7808">
              <w:rPr>
                <w:rFonts w:eastAsia="Times New Roman" w:cs="Calibri"/>
                <w:color w:val="000000"/>
              </w:rPr>
              <w:t>kış şeması yapılmış mı?</w:t>
            </w:r>
            <w:r>
              <w:rPr>
                <w:rFonts w:eastAsia="Times New Roman" w:cs="Calibri"/>
                <w:color w:val="000000"/>
              </w:rPr>
              <w:t xml:space="preserve"> Anlatıldı mı? Ve kodda </w:t>
            </w:r>
            <w:r w:rsidRPr="00AF7808">
              <w:rPr>
                <w:rFonts w:eastAsia="Times New Roman" w:cs="Calibri"/>
                <w:color w:val="000000"/>
              </w:rPr>
              <w:t>açıklamalar com</w:t>
            </w:r>
            <w:r>
              <w:rPr>
                <w:rFonts w:eastAsia="Times New Roman" w:cs="Calibri"/>
                <w:color w:val="000000"/>
              </w:rPr>
              <w:t>m</w:t>
            </w:r>
            <w:r w:rsidRPr="00AF7808">
              <w:rPr>
                <w:rFonts w:eastAsia="Times New Roman" w:cs="Calibri"/>
                <w:color w:val="000000"/>
              </w:rPr>
              <w:t>ent olarak yan tarafa yapılmış mı?</w:t>
            </w:r>
            <w:r>
              <w:rPr>
                <w:rFonts w:eastAsia="Times New Roman" w:cs="Calibri"/>
                <w:color w:val="000000"/>
              </w:rPr>
              <w:t xml:space="preserve"> (</w:t>
            </w:r>
            <w:r>
              <w:rPr>
                <w:rFonts w:eastAsia="Times New Roman" w:cs="Calibri"/>
                <w:b/>
                <w:i/>
                <w:color w:val="000000"/>
              </w:rPr>
              <w:t>10</w:t>
            </w:r>
            <w:r w:rsidRPr="009C7751">
              <w:rPr>
                <w:rFonts w:eastAsia="Times New Roman" w:cs="Calibri"/>
                <w:b/>
                <w:i/>
                <w:color w:val="000000"/>
              </w:rPr>
              <w:t>p</w:t>
            </w:r>
            <w:r>
              <w:rPr>
                <w:rFonts w:eastAsia="Times New Roman" w:cs="Calibri"/>
                <w:color w:val="000000"/>
              </w:rPr>
              <w:t>)</w:t>
            </w:r>
          </w:p>
        </w:tc>
      </w:tr>
      <w:tr w:rsidR="00D95A52" w:rsidRPr="00AF7808" w14:paraId="16824979" w14:textId="77777777" w:rsidTr="006A4ADC">
        <w:trPr>
          <w:trHeight w:val="324"/>
        </w:trPr>
        <w:tc>
          <w:tcPr>
            <w:tcW w:w="10632" w:type="dxa"/>
            <w:tcBorders>
              <w:top w:val="nil"/>
              <w:left w:val="nil"/>
              <w:bottom w:val="nil"/>
              <w:right w:val="nil"/>
            </w:tcBorders>
            <w:shd w:val="clear" w:color="auto" w:fill="auto"/>
            <w:noWrap/>
            <w:vAlign w:val="bottom"/>
            <w:hideMark/>
          </w:tcPr>
          <w:p w14:paraId="2B0FC195" w14:textId="77777777" w:rsidR="00D95A52" w:rsidRPr="00AF7808" w:rsidRDefault="00D95A52" w:rsidP="00D95A52">
            <w:pPr>
              <w:pStyle w:val="ListeParagraf"/>
              <w:numPr>
                <w:ilvl w:val="0"/>
                <w:numId w:val="9"/>
              </w:numPr>
              <w:rPr>
                <w:rFonts w:eastAsia="Times New Roman" w:cs="Calibri"/>
                <w:color w:val="000000"/>
              </w:rPr>
            </w:pPr>
            <w:r w:rsidRPr="00AF7808">
              <w:rPr>
                <w:rFonts w:eastAsia="Times New Roman" w:cs="Calibri"/>
                <w:color w:val="000000"/>
              </w:rPr>
              <w:t>Tüm sistem fiziksel olarak çalıştırıldı ve sorunsuz çalışıyor mu?</w:t>
            </w:r>
            <w:r>
              <w:rPr>
                <w:rFonts w:eastAsia="Times New Roman" w:cs="Calibri"/>
                <w:color w:val="000000"/>
              </w:rPr>
              <w:t xml:space="preserve"> (</w:t>
            </w:r>
            <w:r>
              <w:rPr>
                <w:rFonts w:eastAsia="Times New Roman" w:cs="Calibri"/>
                <w:b/>
                <w:i/>
                <w:color w:val="000000"/>
              </w:rPr>
              <w:t>3</w:t>
            </w:r>
            <w:r w:rsidRPr="009C7751">
              <w:rPr>
                <w:rFonts w:eastAsia="Times New Roman" w:cs="Calibri"/>
                <w:b/>
                <w:i/>
                <w:color w:val="000000"/>
              </w:rPr>
              <w:t>0p</w:t>
            </w:r>
            <w:r>
              <w:rPr>
                <w:rFonts w:eastAsia="Times New Roman" w:cs="Calibri"/>
                <w:color w:val="000000"/>
              </w:rPr>
              <w:t>)</w:t>
            </w:r>
          </w:p>
        </w:tc>
      </w:tr>
      <w:tr w:rsidR="00D95A52" w:rsidRPr="00AF7808" w14:paraId="5D023BC7" w14:textId="77777777" w:rsidTr="006A4ADC">
        <w:trPr>
          <w:trHeight w:val="324"/>
        </w:trPr>
        <w:tc>
          <w:tcPr>
            <w:tcW w:w="10632" w:type="dxa"/>
            <w:tcBorders>
              <w:top w:val="nil"/>
              <w:left w:val="nil"/>
              <w:bottom w:val="nil"/>
              <w:right w:val="nil"/>
            </w:tcBorders>
            <w:shd w:val="clear" w:color="auto" w:fill="auto"/>
            <w:noWrap/>
            <w:vAlign w:val="bottom"/>
            <w:hideMark/>
          </w:tcPr>
          <w:p w14:paraId="1F49605B" w14:textId="77777777" w:rsidR="00D95A52" w:rsidRPr="00AF7808" w:rsidRDefault="00D95A52" w:rsidP="00D95A52">
            <w:pPr>
              <w:pStyle w:val="ListeParagraf"/>
              <w:numPr>
                <w:ilvl w:val="0"/>
                <w:numId w:val="9"/>
              </w:numPr>
              <w:rPr>
                <w:rFonts w:eastAsia="Times New Roman" w:cs="Calibri"/>
                <w:color w:val="000000"/>
              </w:rPr>
            </w:pPr>
            <w:r>
              <w:rPr>
                <w:rFonts w:eastAsia="Times New Roman" w:cs="Calibri"/>
                <w:color w:val="000000"/>
              </w:rPr>
              <w:t>Örnek seçilen projeden ne farklılıklar var ayrıntılı gösterilip açıklandı mı? (</w:t>
            </w:r>
            <w:r>
              <w:rPr>
                <w:rFonts w:eastAsia="Times New Roman" w:cs="Calibri"/>
                <w:b/>
                <w:i/>
                <w:color w:val="000000"/>
              </w:rPr>
              <w:t>1</w:t>
            </w:r>
            <w:r w:rsidRPr="009C7751">
              <w:rPr>
                <w:rFonts w:eastAsia="Times New Roman" w:cs="Calibri"/>
                <w:b/>
                <w:i/>
                <w:color w:val="000000"/>
              </w:rPr>
              <w:t>0p</w:t>
            </w:r>
            <w:r>
              <w:rPr>
                <w:rFonts w:eastAsia="Times New Roman" w:cs="Calibri"/>
                <w:color w:val="000000"/>
              </w:rPr>
              <w:t>)</w:t>
            </w:r>
          </w:p>
        </w:tc>
      </w:tr>
      <w:tr w:rsidR="00D95A52" w:rsidRPr="00AF7808" w14:paraId="034C77CA" w14:textId="77777777" w:rsidTr="006A4ADC">
        <w:trPr>
          <w:trHeight w:val="324"/>
        </w:trPr>
        <w:tc>
          <w:tcPr>
            <w:tcW w:w="10632" w:type="dxa"/>
            <w:tcBorders>
              <w:top w:val="nil"/>
              <w:left w:val="nil"/>
              <w:bottom w:val="nil"/>
              <w:right w:val="nil"/>
            </w:tcBorders>
            <w:shd w:val="clear" w:color="auto" w:fill="auto"/>
            <w:noWrap/>
            <w:vAlign w:val="bottom"/>
          </w:tcPr>
          <w:p w14:paraId="39BC2E64" w14:textId="77777777" w:rsidR="00D95A52" w:rsidRPr="00AF7808" w:rsidRDefault="00D95A52" w:rsidP="00D95A52">
            <w:pPr>
              <w:pStyle w:val="ListeParagraf"/>
              <w:numPr>
                <w:ilvl w:val="0"/>
                <w:numId w:val="9"/>
              </w:numPr>
              <w:rPr>
                <w:rFonts w:eastAsia="Times New Roman" w:cs="Calibri"/>
                <w:color w:val="000000"/>
              </w:rPr>
            </w:pPr>
            <w:r w:rsidRPr="00AF7808">
              <w:rPr>
                <w:rFonts w:eastAsia="Times New Roman" w:cs="Calibri"/>
                <w:color w:val="000000"/>
              </w:rPr>
              <w:t>Yapılan proje proteus simülatöründe aynı sensörlerle sorunsuz çalıştırıldım mı?</w:t>
            </w:r>
            <w:r>
              <w:rPr>
                <w:rFonts w:eastAsia="Times New Roman" w:cs="Calibri"/>
                <w:color w:val="000000"/>
              </w:rPr>
              <w:t xml:space="preserve"> (</w:t>
            </w:r>
            <w:r>
              <w:rPr>
                <w:rFonts w:eastAsia="Times New Roman" w:cs="Calibri"/>
                <w:b/>
                <w:i/>
                <w:color w:val="000000"/>
              </w:rPr>
              <w:t>20</w:t>
            </w:r>
            <w:r w:rsidRPr="009C7751">
              <w:rPr>
                <w:rFonts w:eastAsia="Times New Roman" w:cs="Calibri"/>
                <w:b/>
                <w:i/>
                <w:color w:val="000000"/>
              </w:rPr>
              <w:t>p</w:t>
            </w:r>
            <w:r>
              <w:rPr>
                <w:rFonts w:eastAsia="Times New Roman" w:cs="Calibri"/>
                <w:color w:val="000000"/>
              </w:rPr>
              <w:t>)</w:t>
            </w:r>
          </w:p>
        </w:tc>
      </w:tr>
      <w:tr w:rsidR="00D95A52" w:rsidRPr="00AF7808" w14:paraId="30AED761" w14:textId="77777777" w:rsidTr="006A4ADC">
        <w:trPr>
          <w:trHeight w:val="324"/>
        </w:trPr>
        <w:tc>
          <w:tcPr>
            <w:tcW w:w="10632" w:type="dxa"/>
            <w:tcBorders>
              <w:top w:val="nil"/>
              <w:left w:val="nil"/>
              <w:bottom w:val="nil"/>
              <w:right w:val="nil"/>
            </w:tcBorders>
            <w:shd w:val="clear" w:color="auto" w:fill="auto"/>
            <w:noWrap/>
            <w:vAlign w:val="bottom"/>
          </w:tcPr>
          <w:p w14:paraId="279C4279" w14:textId="77777777" w:rsidR="00D95A52" w:rsidRPr="00AF7808" w:rsidRDefault="00D95A52" w:rsidP="00D95A52">
            <w:pPr>
              <w:pStyle w:val="ListeParagraf"/>
              <w:numPr>
                <w:ilvl w:val="0"/>
                <w:numId w:val="9"/>
              </w:numPr>
              <w:rPr>
                <w:rFonts w:eastAsia="Times New Roman" w:cs="Calibri"/>
                <w:color w:val="000000"/>
              </w:rPr>
            </w:pPr>
            <w:r w:rsidRPr="00AF7808">
              <w:rPr>
                <w:rFonts w:eastAsia="Times New Roman" w:cs="Calibri"/>
                <w:color w:val="000000"/>
              </w:rPr>
              <w:t xml:space="preserve">Sunum ve gösteri esnasında sorulan </w:t>
            </w:r>
            <w:r>
              <w:rPr>
                <w:rFonts w:eastAsia="Times New Roman" w:cs="Calibri"/>
                <w:color w:val="000000"/>
              </w:rPr>
              <w:t xml:space="preserve">sözlü </w:t>
            </w:r>
            <w:r w:rsidRPr="00AF7808">
              <w:rPr>
                <w:rFonts w:eastAsia="Times New Roman" w:cs="Calibri"/>
                <w:color w:val="000000"/>
              </w:rPr>
              <w:t>sorulara yeterince cevap verildi mi?</w:t>
            </w:r>
            <w:r>
              <w:rPr>
                <w:rFonts w:eastAsia="Times New Roman" w:cs="Calibri"/>
                <w:color w:val="000000"/>
              </w:rPr>
              <w:t xml:space="preserve"> (</w:t>
            </w:r>
            <w:r>
              <w:rPr>
                <w:rFonts w:eastAsia="Times New Roman" w:cs="Calibri"/>
                <w:b/>
                <w:i/>
                <w:color w:val="000000"/>
              </w:rPr>
              <w:t>10</w:t>
            </w:r>
            <w:r w:rsidRPr="009C7751">
              <w:rPr>
                <w:rFonts w:eastAsia="Times New Roman" w:cs="Calibri"/>
                <w:b/>
                <w:i/>
                <w:color w:val="000000"/>
              </w:rPr>
              <w:t>p</w:t>
            </w:r>
            <w:r>
              <w:rPr>
                <w:rFonts w:eastAsia="Times New Roman" w:cs="Calibri"/>
                <w:color w:val="000000"/>
              </w:rPr>
              <w:t>)</w:t>
            </w:r>
          </w:p>
        </w:tc>
      </w:tr>
      <w:tr w:rsidR="00D95A52" w:rsidRPr="00AF7808" w14:paraId="39A5AEBC" w14:textId="77777777" w:rsidTr="006A4ADC">
        <w:trPr>
          <w:trHeight w:val="324"/>
        </w:trPr>
        <w:tc>
          <w:tcPr>
            <w:tcW w:w="10632" w:type="dxa"/>
            <w:tcBorders>
              <w:top w:val="nil"/>
              <w:left w:val="nil"/>
              <w:bottom w:val="nil"/>
              <w:right w:val="nil"/>
            </w:tcBorders>
            <w:shd w:val="clear" w:color="auto" w:fill="auto"/>
            <w:noWrap/>
            <w:vAlign w:val="bottom"/>
            <w:hideMark/>
          </w:tcPr>
          <w:p w14:paraId="3E89704A" w14:textId="77777777" w:rsidR="00D95A52" w:rsidRPr="00AF7808" w:rsidRDefault="00D95A52" w:rsidP="00D95A52">
            <w:pPr>
              <w:pStyle w:val="ListeParagraf"/>
              <w:numPr>
                <w:ilvl w:val="0"/>
                <w:numId w:val="9"/>
              </w:numPr>
              <w:rPr>
                <w:rFonts w:eastAsia="Times New Roman" w:cs="Calibri"/>
                <w:color w:val="000000"/>
              </w:rPr>
            </w:pPr>
            <w:r w:rsidRPr="00AF7808">
              <w:rPr>
                <w:rFonts w:eastAsia="Times New Roman" w:cs="Calibri"/>
                <w:color w:val="000000"/>
              </w:rPr>
              <w:t>Raporda grup üyeleri iş bölümünü ayrıntılı olarak açıklamış mı?</w:t>
            </w:r>
            <w:r>
              <w:rPr>
                <w:rFonts w:eastAsia="Times New Roman" w:cs="Calibri"/>
                <w:color w:val="000000"/>
              </w:rPr>
              <w:t xml:space="preserve"> (</w:t>
            </w:r>
            <w:r w:rsidRPr="00043BD0">
              <w:rPr>
                <w:rFonts w:eastAsia="Times New Roman" w:cs="Calibri"/>
                <w:b/>
                <w:i/>
                <w:color w:val="000000"/>
                <w:u w:val="single"/>
              </w:rPr>
              <w:t>Bu ayrım yapılmamış rapor değerlendirilmeyecektir</w:t>
            </w:r>
            <w:r w:rsidRPr="00043BD0">
              <w:rPr>
                <w:rFonts w:eastAsia="Times New Roman" w:cs="Calibri"/>
                <w:color w:val="000000"/>
                <w:u w:val="single"/>
              </w:rPr>
              <w:t>)</w:t>
            </w:r>
          </w:p>
        </w:tc>
      </w:tr>
    </w:tbl>
    <w:p w14:paraId="74FEACAE" w14:textId="77777777" w:rsidR="000649C6" w:rsidRDefault="000649C6">
      <w:pPr>
        <w:spacing w:line="224" w:lineRule="exact"/>
        <w:rPr>
          <w:rFonts w:ascii="Times New Roman" w:eastAsia="Times New Roman" w:hAnsi="Times New Roman"/>
          <w:sz w:val="24"/>
        </w:rPr>
      </w:pPr>
    </w:p>
    <w:tbl>
      <w:tblPr>
        <w:tblW w:w="9660" w:type="dxa"/>
        <w:tblLayout w:type="fixed"/>
        <w:tblCellMar>
          <w:left w:w="0" w:type="dxa"/>
          <w:right w:w="0" w:type="dxa"/>
        </w:tblCellMar>
        <w:tblLook w:val="0000" w:firstRow="0" w:lastRow="0" w:firstColumn="0" w:lastColumn="0" w:noHBand="0" w:noVBand="0"/>
      </w:tblPr>
      <w:tblGrid>
        <w:gridCol w:w="2060"/>
        <w:gridCol w:w="780"/>
        <w:gridCol w:w="2700"/>
        <w:gridCol w:w="100"/>
        <w:gridCol w:w="3320"/>
        <w:gridCol w:w="580"/>
        <w:gridCol w:w="120"/>
      </w:tblGrid>
      <w:tr w:rsidR="000649C6" w14:paraId="772D5BA5" w14:textId="77777777" w:rsidTr="008562B2">
        <w:trPr>
          <w:trHeight w:val="358"/>
        </w:trPr>
        <w:tc>
          <w:tcPr>
            <w:tcW w:w="5640" w:type="dxa"/>
            <w:gridSpan w:val="4"/>
            <w:shd w:val="clear" w:color="auto" w:fill="auto"/>
            <w:vAlign w:val="bottom"/>
          </w:tcPr>
          <w:p w14:paraId="69337D21" w14:textId="77777777" w:rsidR="000649C6" w:rsidRDefault="0078453F">
            <w:pPr>
              <w:spacing w:line="0" w:lineRule="atLeast"/>
              <w:ind w:left="120"/>
              <w:rPr>
                <w:b/>
                <w:sz w:val="26"/>
              </w:rPr>
            </w:pPr>
            <w:r>
              <w:rPr>
                <w:b/>
                <w:sz w:val="26"/>
              </w:rPr>
              <w:t>Deneyi Yapanın</w:t>
            </w:r>
          </w:p>
        </w:tc>
        <w:tc>
          <w:tcPr>
            <w:tcW w:w="4020" w:type="dxa"/>
            <w:gridSpan w:val="3"/>
            <w:shd w:val="clear" w:color="auto" w:fill="auto"/>
            <w:vAlign w:val="bottom"/>
          </w:tcPr>
          <w:p w14:paraId="775446CF" w14:textId="77777777" w:rsidR="000649C6" w:rsidRDefault="000649C6">
            <w:pPr>
              <w:spacing w:line="0" w:lineRule="atLeast"/>
              <w:rPr>
                <w:b/>
                <w:sz w:val="26"/>
              </w:rPr>
            </w:pPr>
          </w:p>
        </w:tc>
      </w:tr>
      <w:tr w:rsidR="000649C6" w14:paraId="74456985" w14:textId="77777777" w:rsidTr="008562B2">
        <w:trPr>
          <w:trHeight w:val="62"/>
        </w:trPr>
        <w:tc>
          <w:tcPr>
            <w:tcW w:w="5540" w:type="dxa"/>
            <w:gridSpan w:val="3"/>
            <w:tcBorders>
              <w:bottom w:val="single" w:sz="8" w:space="0" w:color="auto"/>
            </w:tcBorders>
            <w:shd w:val="clear" w:color="auto" w:fill="auto"/>
            <w:vAlign w:val="bottom"/>
          </w:tcPr>
          <w:p w14:paraId="2221D13D" w14:textId="77777777" w:rsidR="000649C6" w:rsidRDefault="000649C6">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14:paraId="0664D43A" w14:textId="77777777" w:rsidR="000649C6" w:rsidRDefault="000649C6">
            <w:pPr>
              <w:spacing w:line="0" w:lineRule="atLeast"/>
              <w:rPr>
                <w:rFonts w:ascii="Times New Roman" w:eastAsia="Times New Roman" w:hAnsi="Times New Roman"/>
                <w:sz w:val="5"/>
              </w:rPr>
            </w:pPr>
          </w:p>
        </w:tc>
        <w:tc>
          <w:tcPr>
            <w:tcW w:w="3320" w:type="dxa"/>
            <w:tcBorders>
              <w:bottom w:val="single" w:sz="8" w:space="0" w:color="auto"/>
            </w:tcBorders>
            <w:shd w:val="clear" w:color="auto" w:fill="auto"/>
            <w:vAlign w:val="bottom"/>
          </w:tcPr>
          <w:p w14:paraId="652E57FC" w14:textId="77777777" w:rsidR="000649C6" w:rsidRDefault="000649C6">
            <w:pPr>
              <w:spacing w:line="0" w:lineRule="atLeast"/>
              <w:rPr>
                <w:rFonts w:ascii="Times New Roman" w:eastAsia="Times New Roman" w:hAnsi="Times New Roman"/>
                <w:sz w:val="5"/>
              </w:rPr>
            </w:pPr>
          </w:p>
        </w:tc>
        <w:tc>
          <w:tcPr>
            <w:tcW w:w="580" w:type="dxa"/>
            <w:tcBorders>
              <w:bottom w:val="single" w:sz="8" w:space="0" w:color="auto"/>
            </w:tcBorders>
            <w:shd w:val="clear" w:color="auto" w:fill="auto"/>
            <w:vAlign w:val="bottom"/>
          </w:tcPr>
          <w:p w14:paraId="3DF2511D" w14:textId="77777777" w:rsidR="000649C6" w:rsidRDefault="000649C6">
            <w:pPr>
              <w:spacing w:line="0" w:lineRule="atLeast"/>
              <w:rPr>
                <w:rFonts w:ascii="Times New Roman" w:eastAsia="Times New Roman" w:hAnsi="Times New Roman"/>
                <w:sz w:val="5"/>
              </w:rPr>
            </w:pPr>
          </w:p>
        </w:tc>
        <w:tc>
          <w:tcPr>
            <w:tcW w:w="120" w:type="dxa"/>
            <w:tcBorders>
              <w:bottom w:val="single" w:sz="8" w:space="0" w:color="auto"/>
            </w:tcBorders>
            <w:shd w:val="clear" w:color="auto" w:fill="auto"/>
            <w:vAlign w:val="bottom"/>
          </w:tcPr>
          <w:p w14:paraId="141E94F6" w14:textId="77777777" w:rsidR="000649C6" w:rsidRDefault="000649C6">
            <w:pPr>
              <w:spacing w:line="0" w:lineRule="atLeast"/>
              <w:rPr>
                <w:rFonts w:ascii="Times New Roman" w:eastAsia="Times New Roman" w:hAnsi="Times New Roman"/>
                <w:sz w:val="5"/>
              </w:rPr>
            </w:pPr>
          </w:p>
        </w:tc>
      </w:tr>
      <w:tr w:rsidR="000649C6" w14:paraId="4F60AAB5" w14:textId="77777777" w:rsidTr="008562B2">
        <w:trPr>
          <w:trHeight w:val="331"/>
        </w:trPr>
        <w:tc>
          <w:tcPr>
            <w:tcW w:w="5540" w:type="dxa"/>
            <w:gridSpan w:val="3"/>
            <w:tcBorders>
              <w:left w:val="single" w:sz="8" w:space="0" w:color="auto"/>
              <w:right w:val="single" w:sz="8" w:space="0" w:color="auto"/>
            </w:tcBorders>
            <w:shd w:val="clear" w:color="auto" w:fill="auto"/>
            <w:vAlign w:val="bottom"/>
          </w:tcPr>
          <w:p w14:paraId="25EE1073" w14:textId="77777777" w:rsidR="000649C6" w:rsidRDefault="008F14EF">
            <w:pPr>
              <w:spacing w:line="0" w:lineRule="atLeast"/>
              <w:ind w:left="120"/>
              <w:rPr>
                <w:b/>
                <w:sz w:val="24"/>
              </w:rPr>
            </w:pPr>
            <w:r>
              <w:rPr>
                <w:b/>
                <w:sz w:val="24"/>
              </w:rPr>
              <w:t xml:space="preserve">Grup üyeleri </w:t>
            </w:r>
            <w:r w:rsidR="0078453F">
              <w:rPr>
                <w:b/>
                <w:sz w:val="24"/>
              </w:rPr>
              <w:t>Ad ve Soyadı:</w:t>
            </w:r>
          </w:p>
        </w:tc>
        <w:tc>
          <w:tcPr>
            <w:tcW w:w="100" w:type="dxa"/>
            <w:shd w:val="clear" w:color="auto" w:fill="auto"/>
            <w:vAlign w:val="bottom"/>
          </w:tcPr>
          <w:p w14:paraId="38F9CC71" w14:textId="77777777" w:rsidR="000649C6" w:rsidRDefault="000649C6">
            <w:pPr>
              <w:spacing w:line="0" w:lineRule="atLeast"/>
              <w:rPr>
                <w:rFonts w:ascii="Times New Roman" w:eastAsia="Times New Roman" w:hAnsi="Times New Roman"/>
                <w:sz w:val="24"/>
              </w:rPr>
            </w:pPr>
          </w:p>
        </w:tc>
        <w:tc>
          <w:tcPr>
            <w:tcW w:w="3320" w:type="dxa"/>
            <w:shd w:val="clear" w:color="auto" w:fill="auto"/>
            <w:vAlign w:val="bottom"/>
          </w:tcPr>
          <w:p w14:paraId="6224DB86" w14:textId="349DD9EF" w:rsidR="000649C6" w:rsidRPr="007F6FAA" w:rsidRDefault="007F6FAA">
            <w:pPr>
              <w:spacing w:line="0" w:lineRule="atLeast"/>
              <w:rPr>
                <w:rFonts w:cs="Calibri"/>
                <w:bCs/>
                <w:color w:val="A5A5A5"/>
                <w:sz w:val="22"/>
                <w:szCs w:val="22"/>
              </w:rPr>
            </w:pPr>
            <w:r w:rsidRPr="007F6FAA">
              <w:rPr>
                <w:rFonts w:cs="Calibri"/>
                <w:bCs/>
                <w:color w:val="000000" w:themeColor="text1"/>
                <w:sz w:val="22"/>
                <w:szCs w:val="22"/>
              </w:rPr>
              <w:t>Nazlı Tuğba GÜRSOY</w:t>
            </w:r>
          </w:p>
        </w:tc>
        <w:tc>
          <w:tcPr>
            <w:tcW w:w="580" w:type="dxa"/>
            <w:vMerge w:val="restart"/>
            <w:shd w:val="clear" w:color="auto" w:fill="auto"/>
            <w:vAlign w:val="bottom"/>
          </w:tcPr>
          <w:p w14:paraId="3B0680AB" w14:textId="77777777" w:rsidR="000649C6" w:rsidRDefault="000649C6">
            <w:pPr>
              <w:spacing w:line="0" w:lineRule="atLeast"/>
              <w:jc w:val="right"/>
              <w:rPr>
                <w:b/>
                <w:strike/>
                <w:color w:val="A5A5A5"/>
                <w:w w:val="97"/>
                <w:sz w:val="24"/>
              </w:rPr>
            </w:pPr>
          </w:p>
        </w:tc>
        <w:tc>
          <w:tcPr>
            <w:tcW w:w="120" w:type="dxa"/>
            <w:tcBorders>
              <w:right w:val="single" w:sz="8" w:space="0" w:color="auto"/>
            </w:tcBorders>
            <w:shd w:val="clear" w:color="auto" w:fill="auto"/>
            <w:vAlign w:val="bottom"/>
          </w:tcPr>
          <w:p w14:paraId="0382E390" w14:textId="77777777" w:rsidR="000649C6" w:rsidRDefault="000649C6">
            <w:pPr>
              <w:spacing w:line="0" w:lineRule="atLeast"/>
              <w:rPr>
                <w:rFonts w:ascii="Times New Roman" w:eastAsia="Times New Roman" w:hAnsi="Times New Roman"/>
                <w:sz w:val="24"/>
              </w:rPr>
            </w:pPr>
          </w:p>
        </w:tc>
      </w:tr>
      <w:tr w:rsidR="000649C6" w14:paraId="43D69FA5" w14:textId="77777777" w:rsidTr="008562B2">
        <w:trPr>
          <w:trHeight w:val="272"/>
        </w:trPr>
        <w:tc>
          <w:tcPr>
            <w:tcW w:w="2060" w:type="dxa"/>
            <w:tcBorders>
              <w:left w:val="single" w:sz="8" w:space="0" w:color="auto"/>
            </w:tcBorders>
            <w:shd w:val="clear" w:color="auto" w:fill="auto"/>
            <w:vAlign w:val="bottom"/>
          </w:tcPr>
          <w:p w14:paraId="4A81BFB7" w14:textId="77777777" w:rsidR="000649C6" w:rsidRDefault="000649C6">
            <w:pPr>
              <w:spacing w:line="0" w:lineRule="atLeast"/>
              <w:rPr>
                <w:rFonts w:ascii="Times New Roman" w:eastAsia="Times New Roman" w:hAnsi="Times New Roman"/>
                <w:sz w:val="23"/>
              </w:rPr>
            </w:pPr>
          </w:p>
        </w:tc>
        <w:tc>
          <w:tcPr>
            <w:tcW w:w="780" w:type="dxa"/>
            <w:shd w:val="clear" w:color="auto" w:fill="auto"/>
            <w:vAlign w:val="bottom"/>
          </w:tcPr>
          <w:p w14:paraId="6EA4A0C6" w14:textId="77777777" w:rsidR="000649C6" w:rsidRDefault="000649C6">
            <w:pPr>
              <w:spacing w:line="0" w:lineRule="atLeast"/>
              <w:rPr>
                <w:rFonts w:ascii="Times New Roman" w:eastAsia="Times New Roman" w:hAnsi="Times New Roman"/>
                <w:sz w:val="23"/>
              </w:rPr>
            </w:pPr>
          </w:p>
        </w:tc>
        <w:tc>
          <w:tcPr>
            <w:tcW w:w="2700" w:type="dxa"/>
            <w:tcBorders>
              <w:right w:val="single" w:sz="8" w:space="0" w:color="auto"/>
            </w:tcBorders>
            <w:shd w:val="clear" w:color="auto" w:fill="auto"/>
            <w:vAlign w:val="bottom"/>
          </w:tcPr>
          <w:p w14:paraId="3CB8CF34" w14:textId="77777777" w:rsidR="000649C6" w:rsidRDefault="000649C6">
            <w:pPr>
              <w:spacing w:line="0" w:lineRule="atLeast"/>
              <w:rPr>
                <w:rFonts w:ascii="Times New Roman" w:eastAsia="Times New Roman" w:hAnsi="Times New Roman"/>
                <w:sz w:val="23"/>
              </w:rPr>
            </w:pPr>
          </w:p>
        </w:tc>
        <w:tc>
          <w:tcPr>
            <w:tcW w:w="100" w:type="dxa"/>
            <w:shd w:val="clear" w:color="auto" w:fill="auto"/>
            <w:vAlign w:val="bottom"/>
          </w:tcPr>
          <w:p w14:paraId="18F1E0B9" w14:textId="77777777" w:rsidR="000649C6" w:rsidRDefault="000649C6">
            <w:pPr>
              <w:spacing w:line="0" w:lineRule="atLeast"/>
              <w:rPr>
                <w:rFonts w:ascii="Times New Roman" w:eastAsia="Times New Roman" w:hAnsi="Times New Roman"/>
                <w:sz w:val="23"/>
              </w:rPr>
            </w:pPr>
          </w:p>
        </w:tc>
        <w:tc>
          <w:tcPr>
            <w:tcW w:w="3320" w:type="dxa"/>
            <w:shd w:val="clear" w:color="auto" w:fill="auto"/>
            <w:vAlign w:val="bottom"/>
          </w:tcPr>
          <w:p w14:paraId="120338EF" w14:textId="3E7D1CEE" w:rsidR="000649C6" w:rsidRPr="007F6FAA" w:rsidRDefault="0077598D">
            <w:pPr>
              <w:spacing w:line="0" w:lineRule="atLeast"/>
              <w:rPr>
                <w:rFonts w:eastAsia="Times New Roman" w:cs="Calibri"/>
                <w:sz w:val="22"/>
                <w:szCs w:val="22"/>
              </w:rPr>
            </w:pPr>
            <w:r w:rsidRPr="007F6FAA">
              <w:rPr>
                <w:rFonts w:eastAsia="Times New Roman" w:cs="Calibri"/>
                <w:sz w:val="22"/>
                <w:szCs w:val="22"/>
              </w:rPr>
              <w:t>Elanur BAŞARAN</w:t>
            </w:r>
          </w:p>
          <w:p w14:paraId="1246E317" w14:textId="311A24B3" w:rsidR="0077598D" w:rsidRPr="007F6FAA" w:rsidRDefault="007F6FAA">
            <w:pPr>
              <w:spacing w:line="0" w:lineRule="atLeast"/>
              <w:rPr>
                <w:rFonts w:eastAsia="Times New Roman" w:cs="Calibri"/>
                <w:sz w:val="22"/>
                <w:szCs w:val="22"/>
              </w:rPr>
            </w:pPr>
            <w:r w:rsidRPr="007F6FAA">
              <w:rPr>
                <w:rFonts w:eastAsia="Times New Roman" w:cs="Calibri"/>
                <w:sz w:val="22"/>
                <w:szCs w:val="22"/>
              </w:rPr>
              <w:t>Beyzanur GÜRSES</w:t>
            </w:r>
          </w:p>
        </w:tc>
        <w:tc>
          <w:tcPr>
            <w:tcW w:w="580" w:type="dxa"/>
            <w:vMerge/>
            <w:shd w:val="clear" w:color="auto" w:fill="auto"/>
            <w:vAlign w:val="bottom"/>
          </w:tcPr>
          <w:p w14:paraId="4482A094" w14:textId="77777777" w:rsidR="000649C6" w:rsidRDefault="000649C6">
            <w:pPr>
              <w:spacing w:line="0" w:lineRule="atLeast"/>
              <w:rPr>
                <w:rFonts w:ascii="Times New Roman" w:eastAsia="Times New Roman" w:hAnsi="Times New Roman"/>
                <w:sz w:val="23"/>
              </w:rPr>
            </w:pPr>
          </w:p>
        </w:tc>
        <w:tc>
          <w:tcPr>
            <w:tcW w:w="120" w:type="dxa"/>
            <w:tcBorders>
              <w:right w:val="single" w:sz="8" w:space="0" w:color="auto"/>
            </w:tcBorders>
            <w:shd w:val="clear" w:color="auto" w:fill="auto"/>
            <w:vAlign w:val="bottom"/>
          </w:tcPr>
          <w:p w14:paraId="62572295" w14:textId="77777777" w:rsidR="000649C6" w:rsidRDefault="000649C6">
            <w:pPr>
              <w:spacing w:line="0" w:lineRule="atLeast"/>
              <w:rPr>
                <w:rFonts w:ascii="Times New Roman" w:eastAsia="Times New Roman" w:hAnsi="Times New Roman"/>
                <w:sz w:val="23"/>
              </w:rPr>
            </w:pPr>
          </w:p>
        </w:tc>
      </w:tr>
      <w:tr w:rsidR="000649C6" w14:paraId="3CB7F0C5" w14:textId="77777777" w:rsidTr="008562B2">
        <w:trPr>
          <w:trHeight w:val="162"/>
        </w:trPr>
        <w:tc>
          <w:tcPr>
            <w:tcW w:w="5540" w:type="dxa"/>
            <w:gridSpan w:val="3"/>
            <w:tcBorders>
              <w:left w:val="single" w:sz="8" w:space="0" w:color="auto"/>
              <w:bottom w:val="single" w:sz="8" w:space="0" w:color="auto"/>
              <w:right w:val="single" w:sz="8" w:space="0" w:color="auto"/>
            </w:tcBorders>
            <w:shd w:val="clear" w:color="auto" w:fill="auto"/>
            <w:vAlign w:val="bottom"/>
          </w:tcPr>
          <w:p w14:paraId="1BB75DE7" w14:textId="77777777" w:rsidR="000649C6" w:rsidRDefault="000649C6">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14:paraId="649A1C0A" w14:textId="77777777" w:rsidR="000649C6" w:rsidRDefault="000649C6">
            <w:pPr>
              <w:spacing w:line="0" w:lineRule="atLeast"/>
              <w:rPr>
                <w:rFonts w:ascii="Times New Roman" w:eastAsia="Times New Roman" w:hAnsi="Times New Roman"/>
                <w:sz w:val="14"/>
              </w:rPr>
            </w:pPr>
          </w:p>
        </w:tc>
        <w:tc>
          <w:tcPr>
            <w:tcW w:w="4020" w:type="dxa"/>
            <w:gridSpan w:val="3"/>
            <w:tcBorders>
              <w:bottom w:val="single" w:sz="8" w:space="0" w:color="auto"/>
              <w:right w:val="single" w:sz="8" w:space="0" w:color="auto"/>
            </w:tcBorders>
            <w:shd w:val="clear" w:color="auto" w:fill="auto"/>
            <w:vAlign w:val="bottom"/>
          </w:tcPr>
          <w:p w14:paraId="0732A386" w14:textId="77777777" w:rsidR="000649C6" w:rsidRDefault="000649C6">
            <w:pPr>
              <w:spacing w:line="0" w:lineRule="atLeast"/>
              <w:rPr>
                <w:rFonts w:ascii="Times New Roman" w:eastAsia="Times New Roman" w:hAnsi="Times New Roman"/>
                <w:sz w:val="14"/>
              </w:rPr>
            </w:pPr>
          </w:p>
        </w:tc>
      </w:tr>
      <w:tr w:rsidR="000649C6" w14:paraId="7A960F60" w14:textId="77777777" w:rsidTr="008562B2">
        <w:trPr>
          <w:trHeight w:val="260"/>
        </w:trPr>
        <w:tc>
          <w:tcPr>
            <w:tcW w:w="5540" w:type="dxa"/>
            <w:gridSpan w:val="3"/>
            <w:tcBorders>
              <w:left w:val="single" w:sz="8" w:space="0" w:color="auto"/>
              <w:right w:val="single" w:sz="8" w:space="0" w:color="auto"/>
            </w:tcBorders>
            <w:shd w:val="clear" w:color="auto" w:fill="auto"/>
            <w:vAlign w:val="bottom"/>
          </w:tcPr>
          <w:p w14:paraId="779C8C08" w14:textId="77777777" w:rsidR="000649C6" w:rsidRDefault="0078453F" w:rsidP="008F14EF">
            <w:pPr>
              <w:spacing w:line="259" w:lineRule="exact"/>
              <w:ind w:left="120"/>
              <w:rPr>
                <w:b/>
                <w:sz w:val="24"/>
              </w:rPr>
            </w:pPr>
            <w:r>
              <w:rPr>
                <w:b/>
                <w:sz w:val="24"/>
              </w:rPr>
              <w:t>Öğrenci Numara</w:t>
            </w:r>
            <w:r w:rsidR="008F14EF">
              <w:rPr>
                <w:b/>
                <w:sz w:val="24"/>
              </w:rPr>
              <w:t>ları</w:t>
            </w:r>
            <w:r>
              <w:rPr>
                <w:b/>
                <w:sz w:val="24"/>
              </w:rPr>
              <w:t>:</w:t>
            </w:r>
          </w:p>
        </w:tc>
        <w:tc>
          <w:tcPr>
            <w:tcW w:w="100" w:type="dxa"/>
            <w:shd w:val="clear" w:color="auto" w:fill="auto"/>
            <w:vAlign w:val="bottom"/>
          </w:tcPr>
          <w:p w14:paraId="4BB50046" w14:textId="77777777" w:rsidR="000649C6" w:rsidRDefault="000649C6">
            <w:pPr>
              <w:spacing w:line="0" w:lineRule="atLeast"/>
              <w:rPr>
                <w:rFonts w:ascii="Times New Roman" w:eastAsia="Times New Roman" w:hAnsi="Times New Roman"/>
                <w:sz w:val="22"/>
              </w:rPr>
            </w:pPr>
          </w:p>
        </w:tc>
        <w:tc>
          <w:tcPr>
            <w:tcW w:w="4020" w:type="dxa"/>
            <w:gridSpan w:val="3"/>
            <w:tcBorders>
              <w:right w:val="single" w:sz="8" w:space="0" w:color="auto"/>
            </w:tcBorders>
            <w:shd w:val="clear" w:color="auto" w:fill="auto"/>
            <w:vAlign w:val="bottom"/>
          </w:tcPr>
          <w:p w14:paraId="12290BFA" w14:textId="2CF75CE4" w:rsidR="000649C6" w:rsidRPr="005F7F39" w:rsidRDefault="0077598D" w:rsidP="005F7F39">
            <w:pPr>
              <w:spacing w:line="259" w:lineRule="exact"/>
              <w:rPr>
                <w:bCs/>
                <w:sz w:val="24"/>
              </w:rPr>
            </w:pPr>
            <w:r w:rsidRPr="005F7F39">
              <w:rPr>
                <w:bCs/>
                <w:sz w:val="24"/>
              </w:rPr>
              <w:t>1</w:t>
            </w:r>
            <w:r w:rsidR="00BB4A9E">
              <w:rPr>
                <w:bCs/>
                <w:sz w:val="24"/>
              </w:rPr>
              <w:t>9</w:t>
            </w:r>
            <w:r w:rsidRPr="005F7F39">
              <w:rPr>
                <w:bCs/>
                <w:sz w:val="24"/>
              </w:rPr>
              <w:t>3608590</w:t>
            </w:r>
            <w:r w:rsidR="00BB4A9E">
              <w:rPr>
                <w:bCs/>
                <w:sz w:val="24"/>
              </w:rPr>
              <w:t>37</w:t>
            </w:r>
          </w:p>
          <w:p w14:paraId="394B7DBC" w14:textId="7C84052D" w:rsidR="0077598D" w:rsidRPr="005F7F39" w:rsidRDefault="0077598D" w:rsidP="005F7F39">
            <w:pPr>
              <w:spacing w:line="259" w:lineRule="exact"/>
              <w:rPr>
                <w:bCs/>
                <w:sz w:val="24"/>
              </w:rPr>
            </w:pPr>
            <w:r w:rsidRPr="005F7F39">
              <w:rPr>
                <w:bCs/>
                <w:sz w:val="24"/>
              </w:rPr>
              <w:t>19360859020</w:t>
            </w:r>
          </w:p>
          <w:p w14:paraId="79D85086" w14:textId="75E008E5" w:rsidR="005F7F39" w:rsidRPr="005F7F39" w:rsidRDefault="005F7F39" w:rsidP="005F7F39">
            <w:pPr>
              <w:spacing w:line="259" w:lineRule="exact"/>
              <w:rPr>
                <w:bCs/>
                <w:sz w:val="24"/>
              </w:rPr>
            </w:pPr>
            <w:r w:rsidRPr="005F7F39">
              <w:rPr>
                <w:bCs/>
                <w:sz w:val="24"/>
              </w:rPr>
              <w:t>1</w:t>
            </w:r>
            <w:r w:rsidR="00BB4A9E">
              <w:rPr>
                <w:bCs/>
                <w:sz w:val="24"/>
              </w:rPr>
              <w:t>8</w:t>
            </w:r>
            <w:r w:rsidRPr="005F7F39">
              <w:rPr>
                <w:bCs/>
                <w:sz w:val="24"/>
              </w:rPr>
              <w:t>3608590</w:t>
            </w:r>
            <w:r w:rsidR="00BB4A9E">
              <w:rPr>
                <w:bCs/>
                <w:sz w:val="24"/>
              </w:rPr>
              <w:t>51</w:t>
            </w:r>
          </w:p>
        </w:tc>
      </w:tr>
      <w:tr w:rsidR="000649C6" w14:paraId="027657ED" w14:textId="77777777" w:rsidTr="008562B2">
        <w:trPr>
          <w:trHeight w:val="331"/>
        </w:trPr>
        <w:tc>
          <w:tcPr>
            <w:tcW w:w="2060" w:type="dxa"/>
            <w:tcBorders>
              <w:left w:val="single" w:sz="8" w:space="0" w:color="auto"/>
            </w:tcBorders>
            <w:shd w:val="clear" w:color="auto" w:fill="auto"/>
            <w:vAlign w:val="bottom"/>
          </w:tcPr>
          <w:p w14:paraId="69D8C8E3" w14:textId="77777777" w:rsidR="000649C6" w:rsidRDefault="000649C6">
            <w:pPr>
              <w:spacing w:line="0" w:lineRule="atLeast"/>
              <w:rPr>
                <w:rFonts w:ascii="Times New Roman" w:eastAsia="Times New Roman" w:hAnsi="Times New Roman"/>
                <w:sz w:val="24"/>
              </w:rPr>
            </w:pPr>
          </w:p>
        </w:tc>
        <w:tc>
          <w:tcPr>
            <w:tcW w:w="780" w:type="dxa"/>
            <w:shd w:val="clear" w:color="auto" w:fill="auto"/>
            <w:vAlign w:val="bottom"/>
          </w:tcPr>
          <w:p w14:paraId="3C9FA5C6" w14:textId="77777777" w:rsidR="000649C6" w:rsidRDefault="000649C6">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53A779B1" w14:textId="77777777" w:rsidR="000649C6" w:rsidRDefault="000649C6">
            <w:pPr>
              <w:spacing w:line="0" w:lineRule="atLeast"/>
              <w:rPr>
                <w:rFonts w:ascii="Times New Roman" w:eastAsia="Times New Roman" w:hAnsi="Times New Roman"/>
                <w:sz w:val="24"/>
              </w:rPr>
            </w:pPr>
          </w:p>
        </w:tc>
        <w:tc>
          <w:tcPr>
            <w:tcW w:w="100" w:type="dxa"/>
            <w:shd w:val="clear" w:color="auto" w:fill="auto"/>
            <w:vAlign w:val="bottom"/>
          </w:tcPr>
          <w:p w14:paraId="5AF45031" w14:textId="77777777" w:rsidR="000649C6" w:rsidRDefault="000649C6">
            <w:pPr>
              <w:spacing w:line="0" w:lineRule="atLeast"/>
              <w:rPr>
                <w:rFonts w:ascii="Times New Roman" w:eastAsia="Times New Roman" w:hAnsi="Times New Roman"/>
                <w:sz w:val="24"/>
              </w:rPr>
            </w:pPr>
          </w:p>
        </w:tc>
        <w:tc>
          <w:tcPr>
            <w:tcW w:w="3900" w:type="dxa"/>
            <w:gridSpan w:val="2"/>
            <w:shd w:val="clear" w:color="auto" w:fill="auto"/>
            <w:vAlign w:val="bottom"/>
          </w:tcPr>
          <w:p w14:paraId="69B56049" w14:textId="77777777" w:rsidR="000649C6" w:rsidRDefault="000649C6">
            <w:pPr>
              <w:spacing w:line="0" w:lineRule="atLeast"/>
              <w:jc w:val="right"/>
              <w:rPr>
                <w:b/>
                <w:sz w:val="24"/>
              </w:rPr>
            </w:pPr>
          </w:p>
        </w:tc>
        <w:tc>
          <w:tcPr>
            <w:tcW w:w="120" w:type="dxa"/>
            <w:tcBorders>
              <w:right w:val="single" w:sz="8" w:space="0" w:color="auto"/>
            </w:tcBorders>
            <w:shd w:val="clear" w:color="auto" w:fill="auto"/>
            <w:vAlign w:val="bottom"/>
          </w:tcPr>
          <w:p w14:paraId="6E3BAD5A" w14:textId="77777777" w:rsidR="000649C6" w:rsidRDefault="000649C6">
            <w:pPr>
              <w:spacing w:line="0" w:lineRule="atLeast"/>
              <w:rPr>
                <w:rFonts w:ascii="Times New Roman" w:eastAsia="Times New Roman" w:hAnsi="Times New Roman"/>
                <w:sz w:val="24"/>
              </w:rPr>
            </w:pPr>
          </w:p>
        </w:tc>
      </w:tr>
      <w:tr w:rsidR="000649C6" w14:paraId="782B43F0" w14:textId="77777777" w:rsidTr="005F7F39">
        <w:trPr>
          <w:trHeight w:val="71"/>
        </w:trPr>
        <w:tc>
          <w:tcPr>
            <w:tcW w:w="2060" w:type="dxa"/>
            <w:tcBorders>
              <w:left w:val="single" w:sz="8" w:space="0" w:color="auto"/>
              <w:bottom w:val="single" w:sz="8" w:space="0" w:color="auto"/>
            </w:tcBorders>
            <w:shd w:val="clear" w:color="auto" w:fill="auto"/>
            <w:vAlign w:val="bottom"/>
          </w:tcPr>
          <w:p w14:paraId="1117C6E3" w14:textId="77777777" w:rsidR="000649C6" w:rsidRDefault="000649C6">
            <w:pPr>
              <w:spacing w:line="0" w:lineRule="atLeast"/>
              <w:rPr>
                <w:rFonts w:ascii="Times New Roman" w:eastAsia="Times New Roman" w:hAnsi="Times New Roman"/>
                <w:sz w:val="15"/>
              </w:rPr>
            </w:pPr>
          </w:p>
        </w:tc>
        <w:tc>
          <w:tcPr>
            <w:tcW w:w="780" w:type="dxa"/>
            <w:tcBorders>
              <w:bottom w:val="single" w:sz="8" w:space="0" w:color="auto"/>
            </w:tcBorders>
            <w:shd w:val="clear" w:color="auto" w:fill="auto"/>
            <w:vAlign w:val="bottom"/>
          </w:tcPr>
          <w:p w14:paraId="5835B740" w14:textId="77777777" w:rsidR="000649C6" w:rsidRDefault="000649C6">
            <w:pPr>
              <w:spacing w:line="0" w:lineRule="atLeast"/>
              <w:rPr>
                <w:rFonts w:ascii="Times New Roman" w:eastAsia="Times New Roman" w:hAnsi="Times New Roman"/>
                <w:sz w:val="15"/>
              </w:rPr>
            </w:pPr>
          </w:p>
        </w:tc>
        <w:tc>
          <w:tcPr>
            <w:tcW w:w="2700" w:type="dxa"/>
            <w:tcBorders>
              <w:bottom w:val="single" w:sz="8" w:space="0" w:color="auto"/>
              <w:right w:val="single" w:sz="8" w:space="0" w:color="auto"/>
            </w:tcBorders>
            <w:shd w:val="clear" w:color="auto" w:fill="auto"/>
            <w:vAlign w:val="bottom"/>
          </w:tcPr>
          <w:p w14:paraId="1FC3F95B" w14:textId="77777777" w:rsidR="000649C6" w:rsidRDefault="000649C6">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14:paraId="3C41C923" w14:textId="77777777" w:rsidR="000649C6" w:rsidRDefault="000649C6">
            <w:pPr>
              <w:spacing w:line="0" w:lineRule="atLeast"/>
              <w:rPr>
                <w:rFonts w:ascii="Times New Roman" w:eastAsia="Times New Roman" w:hAnsi="Times New Roman"/>
                <w:sz w:val="15"/>
              </w:rPr>
            </w:pPr>
          </w:p>
        </w:tc>
        <w:tc>
          <w:tcPr>
            <w:tcW w:w="4020" w:type="dxa"/>
            <w:gridSpan w:val="3"/>
            <w:tcBorders>
              <w:bottom w:val="single" w:sz="8" w:space="0" w:color="auto"/>
              <w:right w:val="single" w:sz="8" w:space="0" w:color="auto"/>
            </w:tcBorders>
            <w:shd w:val="clear" w:color="auto" w:fill="auto"/>
            <w:vAlign w:val="bottom"/>
          </w:tcPr>
          <w:p w14:paraId="42CE1C94" w14:textId="77777777" w:rsidR="000649C6" w:rsidRDefault="000649C6">
            <w:pPr>
              <w:spacing w:line="0" w:lineRule="atLeast"/>
              <w:rPr>
                <w:rFonts w:ascii="Times New Roman" w:eastAsia="Times New Roman" w:hAnsi="Times New Roman"/>
                <w:sz w:val="15"/>
              </w:rPr>
            </w:pPr>
          </w:p>
        </w:tc>
      </w:tr>
      <w:tr w:rsidR="000649C6" w14:paraId="0B3433AF" w14:textId="77777777" w:rsidTr="008562B2">
        <w:trPr>
          <w:trHeight w:val="260"/>
        </w:trPr>
        <w:tc>
          <w:tcPr>
            <w:tcW w:w="5540" w:type="dxa"/>
            <w:gridSpan w:val="3"/>
            <w:tcBorders>
              <w:left w:val="single" w:sz="8" w:space="0" w:color="auto"/>
              <w:right w:val="single" w:sz="8" w:space="0" w:color="auto"/>
            </w:tcBorders>
            <w:shd w:val="clear" w:color="auto" w:fill="auto"/>
            <w:vAlign w:val="bottom"/>
          </w:tcPr>
          <w:p w14:paraId="2EDA36CA" w14:textId="77777777" w:rsidR="000649C6" w:rsidRDefault="004A35FB">
            <w:pPr>
              <w:spacing w:line="259" w:lineRule="exact"/>
              <w:ind w:left="120"/>
              <w:rPr>
                <w:b/>
                <w:sz w:val="24"/>
              </w:rPr>
            </w:pPr>
            <w:r>
              <w:rPr>
                <w:b/>
                <w:sz w:val="24"/>
              </w:rPr>
              <w:t xml:space="preserve">Rapor Teslim </w:t>
            </w:r>
            <w:r w:rsidR="0078453F">
              <w:rPr>
                <w:b/>
                <w:sz w:val="24"/>
              </w:rPr>
              <w:t>Tarih</w:t>
            </w:r>
            <w:r>
              <w:rPr>
                <w:b/>
                <w:sz w:val="24"/>
              </w:rPr>
              <w:t>i</w:t>
            </w:r>
            <w:r w:rsidR="0078453F">
              <w:rPr>
                <w:b/>
                <w:sz w:val="24"/>
              </w:rPr>
              <w:t>:</w:t>
            </w:r>
          </w:p>
        </w:tc>
        <w:tc>
          <w:tcPr>
            <w:tcW w:w="100" w:type="dxa"/>
            <w:shd w:val="clear" w:color="auto" w:fill="auto"/>
            <w:vAlign w:val="bottom"/>
          </w:tcPr>
          <w:p w14:paraId="0474ACBE" w14:textId="77777777" w:rsidR="000649C6" w:rsidRPr="005F7F39" w:rsidRDefault="000649C6">
            <w:pPr>
              <w:spacing w:line="0" w:lineRule="atLeast"/>
              <w:rPr>
                <w:rFonts w:ascii="Times New Roman" w:eastAsia="Times New Roman" w:hAnsi="Times New Roman"/>
                <w:bCs/>
                <w:sz w:val="22"/>
              </w:rPr>
            </w:pPr>
          </w:p>
        </w:tc>
        <w:tc>
          <w:tcPr>
            <w:tcW w:w="4020" w:type="dxa"/>
            <w:gridSpan w:val="3"/>
            <w:tcBorders>
              <w:right w:val="single" w:sz="8" w:space="0" w:color="auto"/>
            </w:tcBorders>
            <w:shd w:val="clear" w:color="auto" w:fill="auto"/>
            <w:vAlign w:val="bottom"/>
          </w:tcPr>
          <w:p w14:paraId="0B13A1D6" w14:textId="469F07B1" w:rsidR="000649C6" w:rsidRPr="005F7F39" w:rsidRDefault="005F7F39">
            <w:pPr>
              <w:spacing w:line="259" w:lineRule="exact"/>
              <w:rPr>
                <w:bCs/>
                <w:sz w:val="24"/>
              </w:rPr>
            </w:pPr>
            <w:r w:rsidRPr="005F7F39">
              <w:rPr>
                <w:bCs/>
                <w:sz w:val="24"/>
              </w:rPr>
              <w:t>23.04.2022</w:t>
            </w:r>
          </w:p>
        </w:tc>
      </w:tr>
      <w:tr w:rsidR="000649C6" w14:paraId="7E65B1F3" w14:textId="77777777" w:rsidTr="008562B2">
        <w:trPr>
          <w:trHeight w:val="331"/>
        </w:trPr>
        <w:tc>
          <w:tcPr>
            <w:tcW w:w="2060" w:type="dxa"/>
            <w:tcBorders>
              <w:left w:val="single" w:sz="8" w:space="0" w:color="auto"/>
            </w:tcBorders>
            <w:shd w:val="clear" w:color="auto" w:fill="auto"/>
            <w:vAlign w:val="bottom"/>
          </w:tcPr>
          <w:p w14:paraId="6CAF891A" w14:textId="77777777" w:rsidR="000649C6" w:rsidRDefault="000649C6">
            <w:pPr>
              <w:spacing w:line="0" w:lineRule="atLeast"/>
              <w:rPr>
                <w:rFonts w:ascii="Times New Roman" w:eastAsia="Times New Roman" w:hAnsi="Times New Roman"/>
                <w:sz w:val="24"/>
              </w:rPr>
            </w:pPr>
          </w:p>
        </w:tc>
        <w:tc>
          <w:tcPr>
            <w:tcW w:w="780" w:type="dxa"/>
            <w:shd w:val="clear" w:color="auto" w:fill="auto"/>
            <w:vAlign w:val="bottom"/>
          </w:tcPr>
          <w:p w14:paraId="252BA40E" w14:textId="77777777" w:rsidR="000649C6" w:rsidRDefault="000649C6">
            <w:pPr>
              <w:spacing w:line="0" w:lineRule="atLeast"/>
              <w:rPr>
                <w:rFonts w:ascii="Times New Roman" w:eastAsia="Times New Roman" w:hAnsi="Times New Roman"/>
                <w:sz w:val="24"/>
              </w:rPr>
            </w:pPr>
          </w:p>
        </w:tc>
        <w:tc>
          <w:tcPr>
            <w:tcW w:w="2700" w:type="dxa"/>
            <w:tcBorders>
              <w:right w:val="single" w:sz="8" w:space="0" w:color="auto"/>
            </w:tcBorders>
            <w:shd w:val="clear" w:color="auto" w:fill="auto"/>
            <w:vAlign w:val="bottom"/>
          </w:tcPr>
          <w:p w14:paraId="16417F6F" w14:textId="77777777" w:rsidR="000649C6" w:rsidRDefault="000649C6">
            <w:pPr>
              <w:spacing w:line="0" w:lineRule="atLeast"/>
              <w:rPr>
                <w:rFonts w:ascii="Times New Roman" w:eastAsia="Times New Roman" w:hAnsi="Times New Roman"/>
                <w:sz w:val="24"/>
              </w:rPr>
            </w:pPr>
          </w:p>
        </w:tc>
        <w:tc>
          <w:tcPr>
            <w:tcW w:w="100" w:type="dxa"/>
            <w:shd w:val="clear" w:color="auto" w:fill="auto"/>
            <w:vAlign w:val="bottom"/>
          </w:tcPr>
          <w:p w14:paraId="69C290B3" w14:textId="77777777" w:rsidR="000649C6" w:rsidRDefault="000649C6">
            <w:pPr>
              <w:spacing w:line="0" w:lineRule="atLeast"/>
              <w:rPr>
                <w:rFonts w:ascii="Times New Roman" w:eastAsia="Times New Roman" w:hAnsi="Times New Roman"/>
                <w:sz w:val="24"/>
              </w:rPr>
            </w:pPr>
          </w:p>
        </w:tc>
        <w:tc>
          <w:tcPr>
            <w:tcW w:w="4020" w:type="dxa"/>
            <w:gridSpan w:val="3"/>
            <w:tcBorders>
              <w:right w:val="single" w:sz="8" w:space="0" w:color="auto"/>
            </w:tcBorders>
            <w:shd w:val="clear" w:color="auto" w:fill="auto"/>
            <w:vAlign w:val="bottom"/>
          </w:tcPr>
          <w:p w14:paraId="683618E3" w14:textId="77777777" w:rsidR="000649C6" w:rsidRDefault="000649C6">
            <w:pPr>
              <w:spacing w:line="0" w:lineRule="atLeast"/>
              <w:ind w:right="120"/>
              <w:jc w:val="right"/>
              <w:rPr>
                <w:b/>
                <w:sz w:val="24"/>
              </w:rPr>
            </w:pPr>
          </w:p>
        </w:tc>
      </w:tr>
      <w:tr w:rsidR="000649C6" w14:paraId="6D9A3F6D" w14:textId="77777777" w:rsidTr="008562B2">
        <w:trPr>
          <w:trHeight w:val="183"/>
        </w:trPr>
        <w:tc>
          <w:tcPr>
            <w:tcW w:w="5540" w:type="dxa"/>
            <w:gridSpan w:val="3"/>
            <w:tcBorders>
              <w:left w:val="single" w:sz="8" w:space="0" w:color="auto"/>
              <w:bottom w:val="single" w:sz="8" w:space="0" w:color="auto"/>
              <w:right w:val="single" w:sz="8" w:space="0" w:color="auto"/>
            </w:tcBorders>
            <w:shd w:val="clear" w:color="auto" w:fill="auto"/>
            <w:vAlign w:val="bottom"/>
          </w:tcPr>
          <w:p w14:paraId="1E68B04A" w14:textId="77777777" w:rsidR="000649C6" w:rsidRDefault="000649C6">
            <w:pPr>
              <w:spacing w:line="0" w:lineRule="atLeast"/>
              <w:rPr>
                <w:rFonts w:ascii="Times New Roman" w:eastAsia="Times New Roman" w:hAnsi="Times New Roman"/>
                <w:sz w:val="15"/>
              </w:rPr>
            </w:pPr>
          </w:p>
        </w:tc>
        <w:tc>
          <w:tcPr>
            <w:tcW w:w="100" w:type="dxa"/>
            <w:tcBorders>
              <w:bottom w:val="single" w:sz="8" w:space="0" w:color="auto"/>
            </w:tcBorders>
            <w:shd w:val="clear" w:color="auto" w:fill="auto"/>
            <w:vAlign w:val="bottom"/>
          </w:tcPr>
          <w:p w14:paraId="313FC7D9" w14:textId="77777777" w:rsidR="000649C6" w:rsidRDefault="000649C6">
            <w:pPr>
              <w:spacing w:line="0" w:lineRule="atLeast"/>
              <w:rPr>
                <w:rFonts w:ascii="Times New Roman" w:eastAsia="Times New Roman" w:hAnsi="Times New Roman"/>
                <w:sz w:val="15"/>
              </w:rPr>
            </w:pPr>
          </w:p>
        </w:tc>
        <w:tc>
          <w:tcPr>
            <w:tcW w:w="4020" w:type="dxa"/>
            <w:gridSpan w:val="3"/>
            <w:tcBorders>
              <w:bottom w:val="single" w:sz="8" w:space="0" w:color="auto"/>
              <w:right w:val="single" w:sz="8" w:space="0" w:color="auto"/>
            </w:tcBorders>
            <w:shd w:val="clear" w:color="auto" w:fill="auto"/>
            <w:vAlign w:val="bottom"/>
          </w:tcPr>
          <w:p w14:paraId="76E295D0" w14:textId="77777777" w:rsidR="000649C6" w:rsidRDefault="000649C6">
            <w:pPr>
              <w:spacing w:line="0" w:lineRule="atLeast"/>
              <w:rPr>
                <w:rFonts w:ascii="Times New Roman" w:eastAsia="Times New Roman" w:hAnsi="Times New Roman"/>
                <w:sz w:val="15"/>
              </w:rPr>
            </w:pPr>
          </w:p>
        </w:tc>
      </w:tr>
      <w:tr w:rsidR="000649C6" w14:paraId="606CD120" w14:textId="77777777" w:rsidTr="008562B2">
        <w:trPr>
          <w:trHeight w:val="308"/>
        </w:trPr>
        <w:tc>
          <w:tcPr>
            <w:tcW w:w="5540" w:type="dxa"/>
            <w:gridSpan w:val="3"/>
            <w:tcBorders>
              <w:left w:val="single" w:sz="8" w:space="0" w:color="auto"/>
              <w:right w:val="single" w:sz="8" w:space="0" w:color="auto"/>
            </w:tcBorders>
            <w:shd w:val="clear" w:color="auto" w:fill="auto"/>
            <w:vAlign w:val="bottom"/>
          </w:tcPr>
          <w:p w14:paraId="518023F8" w14:textId="77777777" w:rsidR="000649C6" w:rsidRDefault="004A35FB">
            <w:pPr>
              <w:spacing w:line="0" w:lineRule="atLeast"/>
              <w:ind w:left="120"/>
              <w:rPr>
                <w:b/>
                <w:sz w:val="24"/>
              </w:rPr>
            </w:pPr>
            <w:r w:rsidRPr="004A35FB">
              <w:rPr>
                <w:b/>
                <w:sz w:val="24"/>
              </w:rPr>
              <w:t>Rapor Sunum Tarihi</w:t>
            </w:r>
            <w:r>
              <w:rPr>
                <w:b/>
                <w:sz w:val="24"/>
              </w:rPr>
              <w:t>:</w:t>
            </w:r>
          </w:p>
        </w:tc>
        <w:tc>
          <w:tcPr>
            <w:tcW w:w="100" w:type="dxa"/>
            <w:shd w:val="clear" w:color="auto" w:fill="auto"/>
            <w:vAlign w:val="bottom"/>
          </w:tcPr>
          <w:p w14:paraId="3BF0C62C" w14:textId="77777777" w:rsidR="000649C6" w:rsidRPr="007F6FAA" w:rsidRDefault="000649C6">
            <w:pPr>
              <w:spacing w:line="0" w:lineRule="atLeast"/>
              <w:rPr>
                <w:rFonts w:ascii="Times New Roman" w:eastAsia="Times New Roman" w:hAnsi="Times New Roman"/>
                <w:bCs/>
                <w:sz w:val="22"/>
                <w:szCs w:val="22"/>
              </w:rPr>
            </w:pPr>
          </w:p>
        </w:tc>
        <w:tc>
          <w:tcPr>
            <w:tcW w:w="4020" w:type="dxa"/>
            <w:gridSpan w:val="3"/>
            <w:tcBorders>
              <w:right w:val="single" w:sz="8" w:space="0" w:color="auto"/>
            </w:tcBorders>
            <w:shd w:val="clear" w:color="auto" w:fill="auto"/>
            <w:vAlign w:val="bottom"/>
          </w:tcPr>
          <w:p w14:paraId="1EEF6119" w14:textId="3B2C822A" w:rsidR="000649C6" w:rsidRPr="007F6FAA" w:rsidRDefault="007F6FAA">
            <w:pPr>
              <w:spacing w:line="0" w:lineRule="atLeast"/>
              <w:rPr>
                <w:bCs/>
                <w:sz w:val="22"/>
                <w:szCs w:val="22"/>
              </w:rPr>
            </w:pPr>
            <w:r w:rsidRPr="007F6FAA">
              <w:rPr>
                <w:bCs/>
                <w:sz w:val="22"/>
                <w:szCs w:val="22"/>
              </w:rPr>
              <w:t>15.06.2022</w:t>
            </w:r>
          </w:p>
        </w:tc>
      </w:tr>
      <w:tr w:rsidR="000649C6" w14:paraId="42CEFAC9" w14:textId="77777777" w:rsidTr="008562B2">
        <w:trPr>
          <w:trHeight w:val="455"/>
        </w:trPr>
        <w:tc>
          <w:tcPr>
            <w:tcW w:w="2060" w:type="dxa"/>
            <w:tcBorders>
              <w:left w:val="single" w:sz="8" w:space="0" w:color="auto"/>
              <w:bottom w:val="single" w:sz="8" w:space="0" w:color="auto"/>
            </w:tcBorders>
            <w:shd w:val="clear" w:color="auto" w:fill="auto"/>
            <w:vAlign w:val="bottom"/>
          </w:tcPr>
          <w:p w14:paraId="499F98AF" w14:textId="77777777" w:rsidR="000649C6" w:rsidRDefault="000649C6">
            <w:pPr>
              <w:spacing w:line="0" w:lineRule="atLeast"/>
              <w:rPr>
                <w:rFonts w:ascii="Times New Roman" w:eastAsia="Times New Roman" w:hAnsi="Times New Roman"/>
                <w:sz w:val="24"/>
              </w:rPr>
            </w:pPr>
          </w:p>
        </w:tc>
        <w:tc>
          <w:tcPr>
            <w:tcW w:w="780" w:type="dxa"/>
            <w:tcBorders>
              <w:bottom w:val="single" w:sz="8" w:space="0" w:color="auto"/>
            </w:tcBorders>
            <w:shd w:val="clear" w:color="auto" w:fill="auto"/>
            <w:vAlign w:val="bottom"/>
          </w:tcPr>
          <w:p w14:paraId="0AB1462C" w14:textId="77777777" w:rsidR="000649C6" w:rsidRDefault="000649C6">
            <w:pPr>
              <w:spacing w:line="0" w:lineRule="atLeast"/>
              <w:rPr>
                <w:rFonts w:ascii="Times New Roman" w:eastAsia="Times New Roman" w:hAnsi="Times New Roman"/>
                <w:sz w:val="24"/>
              </w:rPr>
            </w:pPr>
          </w:p>
        </w:tc>
        <w:tc>
          <w:tcPr>
            <w:tcW w:w="2700" w:type="dxa"/>
            <w:tcBorders>
              <w:bottom w:val="single" w:sz="8" w:space="0" w:color="auto"/>
              <w:right w:val="single" w:sz="8" w:space="0" w:color="auto"/>
            </w:tcBorders>
            <w:shd w:val="clear" w:color="auto" w:fill="auto"/>
            <w:vAlign w:val="bottom"/>
          </w:tcPr>
          <w:p w14:paraId="4DDDBC3B" w14:textId="77777777" w:rsidR="000649C6" w:rsidRDefault="000649C6">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4E8B10C1" w14:textId="77777777" w:rsidR="000649C6" w:rsidRDefault="000649C6">
            <w:pPr>
              <w:spacing w:line="0" w:lineRule="atLeast"/>
              <w:rPr>
                <w:rFonts w:ascii="Times New Roman" w:eastAsia="Times New Roman" w:hAnsi="Times New Roman"/>
                <w:sz w:val="24"/>
              </w:rPr>
            </w:pPr>
          </w:p>
        </w:tc>
        <w:tc>
          <w:tcPr>
            <w:tcW w:w="3320" w:type="dxa"/>
            <w:tcBorders>
              <w:bottom w:val="single" w:sz="8" w:space="0" w:color="auto"/>
            </w:tcBorders>
            <w:shd w:val="clear" w:color="auto" w:fill="auto"/>
            <w:vAlign w:val="bottom"/>
          </w:tcPr>
          <w:p w14:paraId="480E967A" w14:textId="77777777" w:rsidR="000649C6" w:rsidRDefault="000649C6">
            <w:pPr>
              <w:spacing w:line="0" w:lineRule="atLeast"/>
              <w:rPr>
                <w:rFonts w:ascii="Times New Roman" w:eastAsia="Times New Roman" w:hAnsi="Times New Roman"/>
                <w:sz w:val="24"/>
              </w:rPr>
            </w:pPr>
          </w:p>
        </w:tc>
        <w:tc>
          <w:tcPr>
            <w:tcW w:w="580" w:type="dxa"/>
            <w:tcBorders>
              <w:bottom w:val="single" w:sz="8" w:space="0" w:color="auto"/>
            </w:tcBorders>
            <w:shd w:val="clear" w:color="auto" w:fill="auto"/>
            <w:vAlign w:val="bottom"/>
          </w:tcPr>
          <w:p w14:paraId="72AFA268" w14:textId="77777777" w:rsidR="000649C6" w:rsidRDefault="000649C6">
            <w:pPr>
              <w:spacing w:line="0" w:lineRule="atLeast"/>
              <w:rPr>
                <w:rFonts w:ascii="Times New Roman" w:eastAsia="Times New Roman" w:hAnsi="Times New Roman"/>
                <w:sz w:val="24"/>
              </w:rPr>
            </w:pPr>
          </w:p>
        </w:tc>
        <w:tc>
          <w:tcPr>
            <w:tcW w:w="120" w:type="dxa"/>
            <w:tcBorders>
              <w:bottom w:val="single" w:sz="8" w:space="0" w:color="auto"/>
              <w:right w:val="single" w:sz="8" w:space="0" w:color="auto"/>
            </w:tcBorders>
            <w:shd w:val="clear" w:color="auto" w:fill="auto"/>
            <w:vAlign w:val="bottom"/>
          </w:tcPr>
          <w:p w14:paraId="56F652AF" w14:textId="77777777" w:rsidR="000649C6" w:rsidRDefault="000649C6">
            <w:pPr>
              <w:spacing w:line="0" w:lineRule="atLeast"/>
              <w:rPr>
                <w:rFonts w:ascii="Times New Roman" w:eastAsia="Times New Roman" w:hAnsi="Times New Roman"/>
                <w:sz w:val="24"/>
              </w:rPr>
            </w:pPr>
          </w:p>
        </w:tc>
      </w:tr>
    </w:tbl>
    <w:p w14:paraId="1977CA7D" w14:textId="77777777" w:rsidR="000649C6" w:rsidRDefault="000649C6">
      <w:pPr>
        <w:rPr>
          <w:rFonts w:ascii="Times New Roman" w:eastAsia="Times New Roman" w:hAnsi="Times New Roman"/>
          <w:sz w:val="24"/>
        </w:rPr>
        <w:sectPr w:rsidR="000649C6">
          <w:pgSz w:w="11900" w:h="16838"/>
          <w:pgMar w:top="1440" w:right="1226" w:bottom="577" w:left="1020" w:header="0" w:footer="0" w:gutter="0"/>
          <w:cols w:space="0" w:equalWidth="0">
            <w:col w:w="9660"/>
          </w:cols>
          <w:docGrid w:linePitch="360"/>
        </w:sectPr>
      </w:pPr>
    </w:p>
    <w:p w14:paraId="239FCC3E" w14:textId="77777777" w:rsidR="000649C6" w:rsidRDefault="008562B2">
      <w:pPr>
        <w:spacing w:line="20" w:lineRule="exact"/>
        <w:rPr>
          <w:rFonts w:ascii="Times New Roman" w:eastAsia="Times New Roman" w:hAnsi="Times New Roman"/>
        </w:rPr>
      </w:pPr>
      <w:bookmarkStart w:id="1" w:name="page2"/>
      <w:bookmarkEnd w:id="1"/>
      <w:r>
        <w:rPr>
          <w:noProof/>
          <w:color w:val="585858"/>
          <w:sz w:val="22"/>
        </w:rPr>
        <w:lastRenderedPageBreak/>
        <w:drawing>
          <wp:anchor distT="0" distB="0" distL="114300" distR="114300" simplePos="0" relativeHeight="251656192" behindDoc="1" locked="0" layoutInCell="1" allowOverlap="1" wp14:anchorId="07C07534" wp14:editId="24CC4638">
            <wp:simplePos x="0" y="0"/>
            <wp:positionH relativeFrom="column">
              <wp:posOffset>-414655</wp:posOffset>
            </wp:positionH>
            <wp:positionV relativeFrom="paragraph">
              <wp:posOffset>18415</wp:posOffset>
            </wp:positionV>
            <wp:extent cx="6951345" cy="10082530"/>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1345" cy="10082530"/>
                    </a:xfrm>
                    <a:prstGeom prst="rect">
                      <a:avLst/>
                    </a:prstGeom>
                    <a:noFill/>
                  </pic:spPr>
                </pic:pic>
              </a:graphicData>
            </a:graphic>
            <wp14:sizeRelH relativeFrom="page">
              <wp14:pctWidth>0</wp14:pctWidth>
            </wp14:sizeRelH>
            <wp14:sizeRelV relativeFrom="page">
              <wp14:pctHeight>0</wp14:pctHeight>
            </wp14:sizeRelV>
          </wp:anchor>
        </w:drawing>
      </w:r>
    </w:p>
    <w:p w14:paraId="446B2E28" w14:textId="77777777" w:rsidR="000649C6" w:rsidRDefault="000649C6">
      <w:pPr>
        <w:spacing w:line="20" w:lineRule="exact"/>
        <w:rPr>
          <w:rFonts w:ascii="Times New Roman" w:eastAsia="Times New Roman" w:hAnsi="Times New Roman"/>
        </w:rPr>
        <w:sectPr w:rsidR="000649C6" w:rsidSect="009C1B4D">
          <w:pgSz w:w="11900" w:h="16838"/>
          <w:pgMar w:top="426" w:right="946" w:bottom="0" w:left="1133" w:header="0" w:footer="0" w:gutter="0"/>
          <w:cols w:space="0" w:equalWidth="0">
            <w:col w:w="9827"/>
          </w:cols>
          <w:docGrid w:linePitch="360"/>
        </w:sectPr>
      </w:pPr>
    </w:p>
    <w:p w14:paraId="5ED680E2" w14:textId="77777777" w:rsidR="000649C6" w:rsidRDefault="000649C6">
      <w:pPr>
        <w:spacing w:line="374" w:lineRule="exact"/>
        <w:rPr>
          <w:rFonts w:ascii="Times New Roman" w:eastAsia="Times New Roman" w:hAnsi="Times New Roman"/>
        </w:rPr>
      </w:pPr>
    </w:p>
    <w:p w14:paraId="661B3B76" w14:textId="77777777" w:rsidR="00132576" w:rsidRPr="00132576" w:rsidRDefault="004A35FB" w:rsidP="00132576">
      <w:pPr>
        <w:pStyle w:val="ListeParagraf"/>
        <w:numPr>
          <w:ilvl w:val="0"/>
          <w:numId w:val="7"/>
        </w:numPr>
        <w:tabs>
          <w:tab w:val="left" w:pos="9500"/>
        </w:tabs>
        <w:spacing w:line="0" w:lineRule="atLeast"/>
        <w:ind w:left="-142"/>
        <w:rPr>
          <w:b/>
          <w:color w:val="585858"/>
          <w:sz w:val="22"/>
        </w:rPr>
      </w:pPr>
      <w:r w:rsidRPr="00132576">
        <w:rPr>
          <w:b/>
          <w:color w:val="585858"/>
          <w:sz w:val="22"/>
        </w:rPr>
        <w:t>PROJE İSMİ:</w:t>
      </w:r>
    </w:p>
    <w:p w14:paraId="3DC50425" w14:textId="01ABC37F" w:rsidR="00D3471D" w:rsidRPr="00EB45E9" w:rsidRDefault="00FB6FED" w:rsidP="00132576">
      <w:pPr>
        <w:tabs>
          <w:tab w:val="left" w:pos="9500"/>
        </w:tabs>
        <w:spacing w:line="0" w:lineRule="atLeast"/>
        <w:ind w:left="-142"/>
        <w:rPr>
          <w:bCs/>
          <w:sz w:val="26"/>
          <w:szCs w:val="26"/>
        </w:rPr>
      </w:pPr>
      <w:r w:rsidRPr="00EB45E9">
        <w:rPr>
          <w:bCs/>
          <w:sz w:val="26"/>
          <w:szCs w:val="26"/>
        </w:rPr>
        <w:t>Ses Komutlu Araba</w:t>
      </w:r>
    </w:p>
    <w:p w14:paraId="4A3CD6F5" w14:textId="77777777" w:rsidR="00D3471D" w:rsidRDefault="00D3471D" w:rsidP="00132576">
      <w:pPr>
        <w:tabs>
          <w:tab w:val="left" w:pos="9500"/>
        </w:tabs>
        <w:spacing w:line="0" w:lineRule="atLeast"/>
        <w:ind w:left="-142"/>
        <w:rPr>
          <w:b/>
          <w:color w:val="585858"/>
          <w:sz w:val="22"/>
        </w:rPr>
      </w:pPr>
    </w:p>
    <w:p w14:paraId="1B0F54D7" w14:textId="77777777" w:rsidR="00D3471D" w:rsidRDefault="004A35FB" w:rsidP="00132576">
      <w:pPr>
        <w:pStyle w:val="ListeParagraf"/>
        <w:numPr>
          <w:ilvl w:val="0"/>
          <w:numId w:val="7"/>
        </w:numPr>
        <w:tabs>
          <w:tab w:val="left" w:pos="9500"/>
        </w:tabs>
        <w:spacing w:line="0" w:lineRule="atLeast"/>
        <w:ind w:left="-142"/>
        <w:rPr>
          <w:b/>
          <w:color w:val="585858"/>
          <w:sz w:val="22"/>
        </w:rPr>
      </w:pPr>
      <w:r w:rsidRPr="00132576">
        <w:rPr>
          <w:b/>
          <w:color w:val="585858"/>
          <w:sz w:val="22"/>
        </w:rPr>
        <w:t>PROJE AMACI:</w:t>
      </w:r>
    </w:p>
    <w:p w14:paraId="76F3960A" w14:textId="23FE44EF" w:rsidR="00D3471D" w:rsidRDefault="00D3471D" w:rsidP="00EB45E9">
      <w:pPr>
        <w:tabs>
          <w:tab w:val="left" w:pos="9500"/>
        </w:tabs>
        <w:spacing w:line="0" w:lineRule="atLeast"/>
        <w:ind w:left="-502"/>
        <w:rPr>
          <w:rFonts w:ascii="Arial" w:hAnsi="Arial"/>
          <w:color w:val="000000"/>
          <w:shd w:val="clear" w:color="auto" w:fill="F4CCCC"/>
        </w:rPr>
      </w:pPr>
    </w:p>
    <w:p w14:paraId="6CA7596A" w14:textId="6C63DFE5" w:rsidR="00FB6FED" w:rsidRPr="0077598D" w:rsidRDefault="00EB45E9" w:rsidP="00EB45E9">
      <w:pPr>
        <w:tabs>
          <w:tab w:val="left" w:pos="9500"/>
        </w:tabs>
        <w:spacing w:line="0" w:lineRule="atLeast"/>
        <w:ind w:left="-142"/>
        <w:rPr>
          <w:bCs/>
          <w:sz w:val="26"/>
          <w:szCs w:val="26"/>
        </w:rPr>
      </w:pPr>
      <w:r w:rsidRPr="0077598D">
        <w:rPr>
          <w:bCs/>
          <w:sz w:val="26"/>
          <w:szCs w:val="26"/>
        </w:rPr>
        <w:t>Projede arabanın komut aldığında korna çalması, far yakması, hareket etmesi; ortam sıcaklığını göstermesini yapacağız. Telefon ile algılanan seslere göre yapması gereken faaliyetleri gerçekleştireceğiz. Proje içerisinde Ultrasonik mesafe sensörü, bluetooth sensörü, ışık sensörü, sıcaklık sensörü kullanılacaktır.</w:t>
      </w:r>
    </w:p>
    <w:p w14:paraId="3A9949FF" w14:textId="77777777" w:rsidR="00EB45E9" w:rsidRDefault="00EB45E9" w:rsidP="00EB45E9">
      <w:pPr>
        <w:tabs>
          <w:tab w:val="left" w:pos="9500"/>
        </w:tabs>
        <w:spacing w:line="0" w:lineRule="atLeast"/>
        <w:ind w:left="-142"/>
        <w:rPr>
          <w:b/>
          <w:color w:val="585858"/>
          <w:sz w:val="22"/>
        </w:rPr>
      </w:pPr>
    </w:p>
    <w:p w14:paraId="79CFE28F" w14:textId="77777777" w:rsidR="000649C6" w:rsidRPr="00132576" w:rsidRDefault="004A35FB" w:rsidP="00132576">
      <w:pPr>
        <w:pStyle w:val="ListeParagraf"/>
        <w:numPr>
          <w:ilvl w:val="0"/>
          <w:numId w:val="7"/>
        </w:numPr>
        <w:tabs>
          <w:tab w:val="left" w:pos="9500"/>
        </w:tabs>
        <w:spacing w:line="0" w:lineRule="atLeast"/>
        <w:ind w:left="-142"/>
        <w:rPr>
          <w:b/>
          <w:color w:val="585858"/>
          <w:sz w:val="22"/>
        </w:rPr>
      </w:pPr>
      <w:r w:rsidRPr="00132576">
        <w:rPr>
          <w:b/>
          <w:color w:val="585858"/>
          <w:sz w:val="22"/>
        </w:rPr>
        <w:t>KULLANILAN MALZEMELERİN TANITIMI:</w:t>
      </w:r>
    </w:p>
    <w:p w14:paraId="37337B90" w14:textId="77777777" w:rsidR="007161A0" w:rsidRPr="007161A0" w:rsidRDefault="007161A0" w:rsidP="009C1B4D">
      <w:pPr>
        <w:pStyle w:val="ListeParagraf"/>
        <w:tabs>
          <w:tab w:val="left" w:pos="9500"/>
        </w:tabs>
        <w:spacing w:line="0" w:lineRule="atLeast"/>
        <w:ind w:left="218"/>
        <w:rPr>
          <w:b/>
          <w:color w:val="585858"/>
          <w:sz w:val="22"/>
        </w:rPr>
      </w:pPr>
    </w:p>
    <w:p w14:paraId="322816F6" w14:textId="1E841F74" w:rsidR="00BF4174" w:rsidRPr="00BB4A9E" w:rsidRDefault="00BF4174" w:rsidP="00BF4174">
      <w:pPr>
        <w:pStyle w:val="ListeParagraf"/>
        <w:numPr>
          <w:ilvl w:val="0"/>
          <w:numId w:val="10"/>
        </w:numPr>
        <w:tabs>
          <w:tab w:val="left" w:pos="9500"/>
        </w:tabs>
        <w:spacing w:line="0" w:lineRule="atLeast"/>
        <w:rPr>
          <w:b/>
          <w:color w:val="000000" w:themeColor="text1"/>
          <w:sz w:val="24"/>
          <w:szCs w:val="24"/>
        </w:rPr>
      </w:pPr>
      <w:r w:rsidRPr="00BB4A9E">
        <w:rPr>
          <w:rFonts w:cs="Calibri"/>
          <w:bCs/>
          <w:color w:val="000000" w:themeColor="text1"/>
          <w:sz w:val="24"/>
          <w:szCs w:val="24"/>
        </w:rPr>
        <w:t>ARDUİNO</w:t>
      </w:r>
      <w:r w:rsidRPr="00BB4A9E">
        <w:rPr>
          <w:b/>
          <w:color w:val="000000" w:themeColor="text1"/>
          <w:sz w:val="24"/>
          <w:szCs w:val="24"/>
        </w:rPr>
        <w:t xml:space="preserve">: </w:t>
      </w:r>
    </w:p>
    <w:p w14:paraId="43AF4E35" w14:textId="0DA93C58" w:rsidR="00BF4174" w:rsidRDefault="00BF4174" w:rsidP="00A74836">
      <w:pPr>
        <w:pStyle w:val="ListeParagraf"/>
        <w:tabs>
          <w:tab w:val="left" w:pos="9500"/>
        </w:tabs>
        <w:spacing w:line="0" w:lineRule="atLeast"/>
        <w:ind w:left="578"/>
        <w:jc w:val="center"/>
        <w:rPr>
          <w:rFonts w:ascii="Open Sans" w:hAnsi="Open Sans" w:cs="Open Sans"/>
          <w:color w:val="333333"/>
          <w:sz w:val="23"/>
          <w:szCs w:val="23"/>
          <w:shd w:val="clear" w:color="auto" w:fill="FFFFFF"/>
        </w:rPr>
      </w:pPr>
      <w:r>
        <w:rPr>
          <w:rFonts w:cs="Calibri"/>
          <w:noProof/>
          <w:color w:val="000000"/>
          <w:sz w:val="22"/>
          <w:szCs w:val="22"/>
          <w:bdr w:val="none" w:sz="0" w:space="0" w:color="auto" w:frame="1"/>
        </w:rPr>
        <w:drawing>
          <wp:inline distT="0" distB="0" distL="0" distR="0" wp14:anchorId="1F7E6E18" wp14:editId="3E2CDD24">
            <wp:extent cx="3117850" cy="2121575"/>
            <wp:effectExtent l="0" t="0" r="6350" b="0"/>
            <wp:docPr id="6" name="Resim 6" descr="metin, devr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devre, elektronik eşyalar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7754" cy="2128314"/>
                    </a:xfrm>
                    <a:prstGeom prst="rect">
                      <a:avLst/>
                    </a:prstGeom>
                    <a:noFill/>
                    <a:ln>
                      <a:noFill/>
                    </a:ln>
                  </pic:spPr>
                </pic:pic>
              </a:graphicData>
            </a:graphic>
          </wp:inline>
        </w:drawing>
      </w:r>
      <w:r>
        <w:rPr>
          <w:rFonts w:ascii="Open Sans" w:hAnsi="Open Sans" w:cs="Open Sans"/>
          <w:color w:val="333333"/>
          <w:sz w:val="23"/>
          <w:szCs w:val="23"/>
          <w:shd w:val="clear" w:color="auto" w:fill="FFFFFF"/>
        </w:rPr>
        <w:br w:type="textWrapping" w:clear="all"/>
      </w:r>
    </w:p>
    <w:p w14:paraId="00972795" w14:textId="40A7DA11" w:rsidR="00286C19" w:rsidRDefault="00BF4174" w:rsidP="00286C19">
      <w:pPr>
        <w:pStyle w:val="NormalWeb"/>
        <w:shd w:val="clear" w:color="auto" w:fill="FFFFFF"/>
        <w:spacing w:before="0" w:beforeAutospacing="0" w:after="150" w:afterAutospacing="0"/>
        <w:rPr>
          <w:rFonts w:ascii="Calibri" w:hAnsi="Calibri" w:cs="Calibri"/>
          <w:color w:val="333333"/>
        </w:rPr>
      </w:pPr>
      <w:r w:rsidRPr="00A74836">
        <w:rPr>
          <w:rFonts w:ascii="Calibri" w:hAnsi="Calibri" w:cs="Calibri"/>
          <w:color w:val="333333"/>
          <w:shd w:val="clear" w:color="auto" w:fill="FFFFFF"/>
        </w:rPr>
        <w:t xml:space="preserve">Arduino, açık kaynak kodlu yazılım ve donanıma sahip bir mikrodenetleyici platformudur. Arduino ile sensörlerden gelen verileri okuyabilir ve bu girdilere göre elektronik cihazları kontrol edebilir. </w:t>
      </w:r>
      <w:r w:rsidR="00805415" w:rsidRPr="00A74836">
        <w:rPr>
          <w:rFonts w:ascii="Calibri" w:hAnsi="Calibri" w:cs="Calibri"/>
          <w:color w:val="333333"/>
          <w:shd w:val="clear" w:color="auto" w:fill="FFFFFF"/>
        </w:rPr>
        <w:t>Arduino UNO kart üzerinde, kartı bilgisayara bağlayabilmemizi sağlayan bir USB girişi bulunur. Bu USB girişi ile Arduino UNO ile iletişim kurulur. Arduino kartın çalışması için ihtiyaç duyulan güç, USB hattı üzerinden ya da haricî güç kaynağından sağlanabilir. Arduino kartın, üzerinde bulunan haricî güç girişine, çıkışı 7 volt-12 volt aralığında olan bir adaptör takılarak kullanılması önerilir. Arduino UNO kartın haric</w:t>
      </w:r>
      <w:r w:rsidR="00D46A72">
        <w:rPr>
          <w:rFonts w:ascii="Calibri" w:hAnsi="Calibri" w:cs="Calibri"/>
          <w:color w:val="333333"/>
          <w:shd w:val="clear" w:color="auto" w:fill="FFFFFF"/>
        </w:rPr>
        <w:t>i</w:t>
      </w:r>
      <w:r w:rsidR="00805415" w:rsidRPr="00A74836">
        <w:rPr>
          <w:rFonts w:ascii="Calibri" w:hAnsi="Calibri" w:cs="Calibri"/>
          <w:color w:val="333333"/>
          <w:shd w:val="clear" w:color="auto" w:fill="FFFFFF"/>
        </w:rPr>
        <w:t xml:space="preserve"> güç girişi için üst ve alt gerilim değerleri ise 6 volt ve 20 volttur. Arduino UNO üzerinde 14 adet dijital pin ve 6 adet analog pin yani bağlantı noktası bulunur. </w:t>
      </w:r>
      <w:r w:rsidR="00805415" w:rsidRPr="00A74836">
        <w:rPr>
          <w:rFonts w:ascii="Calibri" w:hAnsi="Calibri" w:cs="Calibri"/>
          <w:color w:val="333333"/>
        </w:rPr>
        <w:t xml:space="preserve">Dijital pinler hem </w:t>
      </w:r>
      <w:r w:rsidR="00805415" w:rsidRPr="00286C19">
        <w:rPr>
          <w:rFonts w:ascii="Calibri" w:hAnsi="Calibri" w:cs="Calibri"/>
          <w:color w:val="333333"/>
        </w:rPr>
        <w:t>giriş hem de çıkış olarak kullanılabilir. Pinler 0 ile 13 arasında rakamlarla numaralandırılır. Her pin 5 volt ile çalışır ve maksimum 40 miliamper akım çekebilir. 0 ve 1 numaralı pinler, RX (yani veri alıcı) ve TX (yani veri yayıcı) pinleridir. Bilgisayar ile bağlantı kurulurken ve program yüklenirken bu pinler kullanılır. </w:t>
      </w:r>
      <w:r w:rsidR="0042353B" w:rsidRPr="00286C19">
        <w:rPr>
          <w:rFonts w:ascii="Calibri" w:hAnsi="Calibri" w:cs="Calibri"/>
          <w:color w:val="333333"/>
        </w:rPr>
        <w:t xml:space="preserve"> </w:t>
      </w:r>
      <w:r w:rsidR="00805415" w:rsidRPr="00286C19">
        <w:rPr>
          <w:rFonts w:ascii="Calibri" w:hAnsi="Calibri" w:cs="Calibri"/>
          <w:color w:val="333333"/>
        </w:rPr>
        <w:t>3, 5, 6, 9, 10, ve 11 numaralı pinler PWM pinleridir. PWM pinlerinin yanında tilde işareti (~) bulunur. PWM özelliği, daha çok sayısal analog dönüşüm işlemlerinde kullanılır. Motorun hızını kontrol etmek ve LED’in parlaklığını ayarlamak gibi işlemler buna örnek gösterilebilir. PWM pinlerine 0 ile 255 arasında değer verilebilir.</w:t>
      </w:r>
      <w:r w:rsidR="00286C19" w:rsidRPr="00286C19">
        <w:rPr>
          <w:rFonts w:ascii="Calibri" w:hAnsi="Calibri" w:cs="Calibri"/>
          <w:color w:val="333333"/>
        </w:rPr>
        <w:t xml:space="preserve"> Arduino UNO, A0’dan A5’e kadar isimlendirilen 6 adet analog girişe sahiptir. Analog devre elemanlarının değerlerini okumak için bu pinler kullanılır. Bu girişlerle 0 ile 1023 arasında değerler okunabilir. Vin: Bu pin haricî güç girişidir. Adaptör soketi takılan haricî güç girişi ile aynı hattadır. Bu yüzden pine 7 volt ile 12 volt arasında gerilim verilmelidir</w:t>
      </w:r>
      <w:r w:rsidR="00286C19">
        <w:rPr>
          <w:rFonts w:ascii="Calibri" w:hAnsi="Calibri" w:cs="Calibri"/>
          <w:color w:val="333333"/>
        </w:rPr>
        <w:t xml:space="preserve">. </w:t>
      </w:r>
      <w:r w:rsidR="00286C19" w:rsidRPr="00286C19">
        <w:rPr>
          <w:rFonts w:ascii="Calibri" w:hAnsi="Calibri" w:cs="Calibri"/>
          <w:color w:val="333333"/>
        </w:rPr>
        <w:t>5V: Bu pin ile 5 volt çıkış alabiliriz. Bu sayede 5 volt ile çalışan sensörleri bu pine bağlayarak enerji girişlerini sağlayabiliriz.</w:t>
      </w:r>
      <w:r w:rsidR="00286C19">
        <w:rPr>
          <w:rFonts w:ascii="Calibri" w:hAnsi="Calibri" w:cs="Calibri"/>
          <w:color w:val="333333"/>
        </w:rPr>
        <w:t xml:space="preserve"> </w:t>
      </w:r>
      <w:r w:rsidR="00286C19" w:rsidRPr="00286C19">
        <w:rPr>
          <w:rFonts w:ascii="Calibri" w:hAnsi="Calibri" w:cs="Calibri"/>
          <w:color w:val="333333"/>
        </w:rPr>
        <w:t>3.3V: Bu pin Arduino üzerindeki regülatör sayesinde, devredeki 3.3 volt ile çalışan bileşenler için kullanabileceğimiz gerilim besleme pinidir. Bu pinin maksimum çıkış akımı 50 miliamperdir.</w:t>
      </w:r>
      <w:r w:rsidR="00286C19">
        <w:rPr>
          <w:rFonts w:ascii="Calibri" w:hAnsi="Calibri" w:cs="Calibri"/>
          <w:color w:val="333333"/>
        </w:rPr>
        <w:t xml:space="preserve"> </w:t>
      </w:r>
      <w:r w:rsidR="00286C19" w:rsidRPr="00286C19">
        <w:rPr>
          <w:rFonts w:ascii="Calibri" w:hAnsi="Calibri" w:cs="Calibri"/>
          <w:color w:val="333333"/>
        </w:rPr>
        <w:t>GND: GND pini devremizin tamamlanması için gerekli topraklama pinidir.</w:t>
      </w:r>
    </w:p>
    <w:p w14:paraId="3D2EEC5B" w14:textId="77777777" w:rsidR="001C48F6" w:rsidRDefault="001C48F6" w:rsidP="00286C19">
      <w:pPr>
        <w:pStyle w:val="NormalWeb"/>
        <w:shd w:val="clear" w:color="auto" w:fill="FFFFFF"/>
        <w:spacing w:before="0" w:beforeAutospacing="0" w:after="150" w:afterAutospacing="0"/>
        <w:rPr>
          <w:rFonts w:ascii="Calibri" w:hAnsi="Calibri" w:cs="Calibri"/>
          <w:color w:val="333333"/>
        </w:rPr>
      </w:pPr>
    </w:p>
    <w:p w14:paraId="72A8B917" w14:textId="4DD1A8AE" w:rsidR="00DD3A1F" w:rsidRDefault="00DD3A1F" w:rsidP="00286C19">
      <w:pPr>
        <w:pStyle w:val="NormalWeb"/>
        <w:shd w:val="clear" w:color="auto" w:fill="FFFFFF"/>
        <w:spacing w:before="0" w:beforeAutospacing="0" w:after="150" w:afterAutospacing="0"/>
        <w:rPr>
          <w:rFonts w:ascii="Calibri" w:hAnsi="Calibri" w:cs="Calibri"/>
          <w:color w:val="333333"/>
        </w:rPr>
      </w:pPr>
    </w:p>
    <w:p w14:paraId="7F4108D4" w14:textId="7CFCA340" w:rsidR="00DD3A1F" w:rsidRDefault="00DD3A1F" w:rsidP="00286C19">
      <w:pPr>
        <w:pStyle w:val="NormalWeb"/>
        <w:shd w:val="clear" w:color="auto" w:fill="FFFFFF"/>
        <w:spacing w:before="0" w:beforeAutospacing="0" w:after="150" w:afterAutospacing="0"/>
        <w:rPr>
          <w:rFonts w:ascii="Calibri" w:hAnsi="Calibri" w:cs="Calibri"/>
          <w:color w:val="333333"/>
        </w:rPr>
      </w:pPr>
    </w:p>
    <w:p w14:paraId="030FC05F" w14:textId="77777777" w:rsidR="00DD3A1F" w:rsidRPr="00286C19" w:rsidRDefault="00DD3A1F" w:rsidP="00286C19">
      <w:pPr>
        <w:pStyle w:val="NormalWeb"/>
        <w:shd w:val="clear" w:color="auto" w:fill="FFFFFF"/>
        <w:spacing w:before="0" w:beforeAutospacing="0" w:after="150" w:afterAutospacing="0"/>
        <w:rPr>
          <w:rFonts w:ascii="Calibri" w:hAnsi="Calibri" w:cs="Calibri"/>
          <w:color w:val="333333"/>
        </w:rPr>
      </w:pPr>
    </w:p>
    <w:p w14:paraId="2228F86A" w14:textId="41D629B0" w:rsidR="00A74836" w:rsidRPr="0042353B" w:rsidRDefault="00A74836" w:rsidP="00286C19">
      <w:pPr>
        <w:pStyle w:val="NormalWeb"/>
        <w:shd w:val="clear" w:color="auto" w:fill="FFFFFF"/>
        <w:spacing w:before="0" w:beforeAutospacing="0" w:after="150" w:afterAutospacing="0"/>
        <w:ind w:left="218"/>
        <w:rPr>
          <w:color w:val="333333"/>
        </w:rPr>
      </w:pPr>
    </w:p>
    <w:p w14:paraId="4D1827A4" w14:textId="3A1057A8" w:rsidR="0078453F" w:rsidRDefault="0078453F" w:rsidP="00BF4174">
      <w:pPr>
        <w:pStyle w:val="ListeParagraf"/>
        <w:tabs>
          <w:tab w:val="left" w:pos="9500"/>
        </w:tabs>
        <w:spacing w:line="0" w:lineRule="atLeast"/>
        <w:ind w:left="578"/>
        <w:rPr>
          <w:b/>
          <w:color w:val="585858"/>
          <w:sz w:val="22"/>
        </w:rPr>
      </w:pPr>
    </w:p>
    <w:p w14:paraId="1FFF8CF8" w14:textId="77777777" w:rsidR="006B108D" w:rsidRPr="00BF4174" w:rsidRDefault="006B108D" w:rsidP="00BF4174">
      <w:pPr>
        <w:pStyle w:val="ListeParagraf"/>
        <w:tabs>
          <w:tab w:val="left" w:pos="9500"/>
        </w:tabs>
        <w:spacing w:line="0" w:lineRule="atLeast"/>
        <w:ind w:left="578"/>
        <w:rPr>
          <w:b/>
          <w:color w:val="585858"/>
          <w:sz w:val="22"/>
        </w:rPr>
      </w:pPr>
    </w:p>
    <w:p w14:paraId="098F3E2A" w14:textId="042718CC" w:rsidR="00286C19" w:rsidRPr="00DD3A1F" w:rsidRDefault="00286C19" w:rsidP="00286C19">
      <w:pPr>
        <w:pStyle w:val="ListeParagraf"/>
        <w:numPr>
          <w:ilvl w:val="0"/>
          <w:numId w:val="10"/>
        </w:numPr>
        <w:tabs>
          <w:tab w:val="left" w:pos="9500"/>
        </w:tabs>
        <w:spacing w:line="0" w:lineRule="atLeast"/>
        <w:rPr>
          <w:color w:val="585858"/>
          <w:sz w:val="24"/>
          <w:szCs w:val="24"/>
        </w:rPr>
      </w:pPr>
      <w:r w:rsidRPr="00286C19">
        <w:rPr>
          <w:rFonts w:cs="Calibri"/>
          <w:color w:val="000000"/>
          <w:sz w:val="24"/>
          <w:szCs w:val="24"/>
        </w:rPr>
        <w:t>Arduino Motor Sürücü Shield</w:t>
      </w:r>
    </w:p>
    <w:p w14:paraId="6AEEF8B6" w14:textId="22CE0879" w:rsidR="00DD3A1F" w:rsidRDefault="00DD3A1F" w:rsidP="00DD3A1F">
      <w:pPr>
        <w:tabs>
          <w:tab w:val="left" w:pos="9500"/>
        </w:tabs>
        <w:spacing w:line="0" w:lineRule="atLeast"/>
        <w:jc w:val="center"/>
        <w:rPr>
          <w:color w:val="585858"/>
          <w:sz w:val="24"/>
          <w:szCs w:val="24"/>
        </w:rPr>
      </w:pPr>
      <w:r>
        <w:rPr>
          <w:rFonts w:cs="Calibri"/>
          <w:noProof/>
          <w:color w:val="000000"/>
          <w:sz w:val="22"/>
          <w:szCs w:val="22"/>
          <w:bdr w:val="none" w:sz="0" w:space="0" w:color="auto" w:frame="1"/>
        </w:rPr>
        <w:drawing>
          <wp:inline distT="0" distB="0" distL="0" distR="0" wp14:anchorId="7DE9E320" wp14:editId="2462C317">
            <wp:extent cx="3689350" cy="2892970"/>
            <wp:effectExtent l="0" t="0" r="6350" b="3175"/>
            <wp:docPr id="7" name="Resim 7" descr="metin, devr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devre, elektronik eşyalar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6118" cy="2898277"/>
                    </a:xfrm>
                    <a:prstGeom prst="rect">
                      <a:avLst/>
                    </a:prstGeom>
                    <a:noFill/>
                    <a:ln>
                      <a:noFill/>
                    </a:ln>
                  </pic:spPr>
                </pic:pic>
              </a:graphicData>
            </a:graphic>
          </wp:inline>
        </w:drawing>
      </w:r>
    </w:p>
    <w:p w14:paraId="39826662" w14:textId="77777777" w:rsidR="00DD3A1F" w:rsidRDefault="00DD3A1F" w:rsidP="00DD3A1F">
      <w:pPr>
        <w:tabs>
          <w:tab w:val="left" w:pos="9500"/>
        </w:tabs>
        <w:spacing w:line="0" w:lineRule="atLeast"/>
        <w:rPr>
          <w:color w:val="585858"/>
          <w:sz w:val="24"/>
          <w:szCs w:val="24"/>
        </w:rPr>
      </w:pPr>
    </w:p>
    <w:p w14:paraId="70D876FB" w14:textId="77777777" w:rsidR="00DD3A1F" w:rsidRPr="00DD3A1F" w:rsidRDefault="00DD3A1F" w:rsidP="00DD3A1F">
      <w:pPr>
        <w:tabs>
          <w:tab w:val="left" w:pos="9500"/>
        </w:tabs>
        <w:spacing w:line="0" w:lineRule="atLeast"/>
        <w:rPr>
          <w:color w:val="585858"/>
          <w:sz w:val="24"/>
          <w:szCs w:val="24"/>
        </w:rPr>
      </w:pPr>
    </w:p>
    <w:p w14:paraId="2E680255" w14:textId="1A09D9D3" w:rsidR="00286C19" w:rsidRPr="001B0D9A" w:rsidRDefault="00DD3A1F" w:rsidP="00286C19">
      <w:pPr>
        <w:pStyle w:val="ListeParagraf"/>
        <w:numPr>
          <w:ilvl w:val="0"/>
          <w:numId w:val="10"/>
        </w:numPr>
        <w:tabs>
          <w:tab w:val="left" w:pos="9500"/>
        </w:tabs>
        <w:spacing w:line="0" w:lineRule="atLeast"/>
        <w:rPr>
          <w:b/>
          <w:color w:val="585858"/>
          <w:sz w:val="24"/>
          <w:szCs w:val="24"/>
        </w:rPr>
      </w:pPr>
      <w:r w:rsidRPr="001B0D9A">
        <w:rPr>
          <w:b/>
          <w:color w:val="585858"/>
          <w:sz w:val="24"/>
          <w:szCs w:val="24"/>
        </w:rPr>
        <w:t>Mesafe Sensörü</w:t>
      </w:r>
    </w:p>
    <w:p w14:paraId="06F62868" w14:textId="4C39BD8A" w:rsidR="00971C5C" w:rsidRDefault="00971C5C" w:rsidP="00971C5C">
      <w:pPr>
        <w:pStyle w:val="ListeParagraf"/>
        <w:tabs>
          <w:tab w:val="left" w:pos="9500"/>
        </w:tabs>
        <w:spacing w:line="0" w:lineRule="atLeast"/>
        <w:ind w:left="578"/>
        <w:jc w:val="center"/>
        <w:rPr>
          <w:b/>
          <w:color w:val="585858"/>
          <w:sz w:val="22"/>
        </w:rPr>
      </w:pPr>
      <w:r>
        <w:rPr>
          <w:rFonts w:cs="Calibri"/>
          <w:noProof/>
          <w:color w:val="000000"/>
          <w:sz w:val="22"/>
          <w:szCs w:val="22"/>
          <w:bdr w:val="none" w:sz="0" w:space="0" w:color="auto" w:frame="1"/>
        </w:rPr>
        <w:drawing>
          <wp:inline distT="0" distB="0" distL="0" distR="0" wp14:anchorId="14A3F978" wp14:editId="53CBCB0E">
            <wp:extent cx="2413000" cy="1664413"/>
            <wp:effectExtent l="0" t="0" r="635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2215" cy="1670769"/>
                    </a:xfrm>
                    <a:prstGeom prst="rect">
                      <a:avLst/>
                    </a:prstGeom>
                    <a:noFill/>
                    <a:ln>
                      <a:noFill/>
                    </a:ln>
                  </pic:spPr>
                </pic:pic>
              </a:graphicData>
            </a:graphic>
          </wp:inline>
        </w:drawing>
      </w:r>
    </w:p>
    <w:p w14:paraId="0FE90C08" w14:textId="1E50C6E5" w:rsidR="00971C5C" w:rsidRPr="00971C5C" w:rsidRDefault="00971C5C" w:rsidP="00971C5C">
      <w:pPr>
        <w:tabs>
          <w:tab w:val="left" w:pos="9500"/>
        </w:tabs>
        <w:spacing w:line="0" w:lineRule="atLeast"/>
        <w:rPr>
          <w:bCs/>
          <w:color w:val="585858"/>
          <w:sz w:val="24"/>
          <w:szCs w:val="24"/>
        </w:rPr>
      </w:pPr>
      <w:r w:rsidRPr="00971C5C">
        <w:rPr>
          <w:bCs/>
          <w:color w:val="585858"/>
          <w:sz w:val="24"/>
          <w:szCs w:val="24"/>
        </w:rPr>
        <w:t>HC- SR04 Ultrasonik Sensör sonar iletişim kullanarak karşısındaki nesneye olan mesafeyi hesaplayan bir kaynaktır. Sensör üzerinde 4 adet pin mevcut. Bunlar; Vcc, gnd, trig, echo pinleridir. Sensörün Trig pininden uygulanan sinyal 40 kHz frekansında ultrasonik bir ses yayılmasını sağlar. Bu ses dalgası herhangi bir cisme çarpıp sensöre geri döndüğünde, Echo pini aktif hale gelir.</w:t>
      </w:r>
    </w:p>
    <w:p w14:paraId="7A7F3D49" w14:textId="77777777" w:rsidR="00971C5C" w:rsidRPr="00971C5C" w:rsidRDefault="00971C5C" w:rsidP="00971C5C">
      <w:pPr>
        <w:tabs>
          <w:tab w:val="left" w:pos="9500"/>
        </w:tabs>
        <w:spacing w:line="0" w:lineRule="atLeast"/>
        <w:rPr>
          <w:bCs/>
          <w:color w:val="585858"/>
          <w:sz w:val="24"/>
          <w:szCs w:val="24"/>
        </w:rPr>
      </w:pPr>
      <w:r w:rsidRPr="00971C5C">
        <w:rPr>
          <w:bCs/>
          <w:color w:val="585858"/>
          <w:sz w:val="24"/>
          <w:szCs w:val="24"/>
        </w:rPr>
        <w:t>Vcc: 5V kaynağı</w:t>
      </w:r>
    </w:p>
    <w:p w14:paraId="7E5F0410" w14:textId="77777777" w:rsidR="00971C5C" w:rsidRPr="00971C5C" w:rsidRDefault="00971C5C" w:rsidP="00971C5C">
      <w:pPr>
        <w:tabs>
          <w:tab w:val="left" w:pos="9500"/>
        </w:tabs>
        <w:spacing w:line="0" w:lineRule="atLeast"/>
        <w:rPr>
          <w:bCs/>
          <w:color w:val="585858"/>
          <w:sz w:val="24"/>
          <w:szCs w:val="24"/>
        </w:rPr>
      </w:pPr>
      <w:r w:rsidRPr="00971C5C">
        <w:rPr>
          <w:bCs/>
          <w:color w:val="585858"/>
          <w:sz w:val="24"/>
          <w:szCs w:val="24"/>
        </w:rPr>
        <w:t xml:space="preserve">Gnd: Topraklama </w:t>
      </w:r>
    </w:p>
    <w:p w14:paraId="1E2BE568" w14:textId="77777777" w:rsidR="00971C5C" w:rsidRPr="00971C5C" w:rsidRDefault="00971C5C" w:rsidP="00971C5C">
      <w:pPr>
        <w:tabs>
          <w:tab w:val="left" w:pos="9500"/>
        </w:tabs>
        <w:spacing w:line="0" w:lineRule="atLeast"/>
        <w:rPr>
          <w:bCs/>
          <w:color w:val="585858"/>
          <w:sz w:val="24"/>
          <w:szCs w:val="24"/>
        </w:rPr>
      </w:pPr>
      <w:r w:rsidRPr="00971C5C">
        <w:rPr>
          <w:bCs/>
          <w:color w:val="585858"/>
          <w:sz w:val="24"/>
          <w:szCs w:val="24"/>
        </w:rPr>
        <w:t>Trig: Sensörün ses dalgası gönderen kısmı</w:t>
      </w:r>
    </w:p>
    <w:p w14:paraId="150C898C" w14:textId="77777777" w:rsidR="00971C5C" w:rsidRPr="00971C5C" w:rsidRDefault="00971C5C" w:rsidP="00971C5C">
      <w:pPr>
        <w:tabs>
          <w:tab w:val="left" w:pos="9500"/>
        </w:tabs>
        <w:spacing w:line="0" w:lineRule="atLeast"/>
        <w:rPr>
          <w:bCs/>
          <w:color w:val="585858"/>
          <w:sz w:val="24"/>
          <w:szCs w:val="24"/>
        </w:rPr>
      </w:pPr>
      <w:r w:rsidRPr="00971C5C">
        <w:rPr>
          <w:bCs/>
          <w:color w:val="585858"/>
          <w:sz w:val="24"/>
          <w:szCs w:val="24"/>
        </w:rPr>
        <w:t>Echo: Gönderilen ses dalgalarını alan kısım</w:t>
      </w:r>
    </w:p>
    <w:p w14:paraId="5E292EB9" w14:textId="27C0A75A" w:rsidR="00971C5C" w:rsidRDefault="00971C5C" w:rsidP="00971C5C">
      <w:pPr>
        <w:tabs>
          <w:tab w:val="left" w:pos="9500"/>
        </w:tabs>
        <w:spacing w:line="0" w:lineRule="atLeast"/>
        <w:rPr>
          <w:bCs/>
          <w:color w:val="585858"/>
          <w:sz w:val="24"/>
          <w:szCs w:val="24"/>
        </w:rPr>
      </w:pPr>
      <w:r w:rsidRPr="00971C5C">
        <w:rPr>
          <w:bCs/>
          <w:color w:val="585858"/>
          <w:sz w:val="24"/>
          <w:szCs w:val="24"/>
        </w:rPr>
        <w:t>HC- SR04 Sensör 5 V elektrik akımı ile çalışmaktadır. En verimli ölçüm yaptığı mesafe 2- 400 cm arasıdır. 400 cm’den uzak mesafelerde sağlıklı ölçümler yapılmamaktadır.</w:t>
      </w:r>
    </w:p>
    <w:p w14:paraId="24E0F626" w14:textId="654FCA19" w:rsidR="001C48F6" w:rsidRDefault="001C48F6" w:rsidP="00971C5C">
      <w:pPr>
        <w:tabs>
          <w:tab w:val="left" w:pos="9500"/>
        </w:tabs>
        <w:spacing w:line="0" w:lineRule="atLeast"/>
        <w:rPr>
          <w:bCs/>
          <w:color w:val="585858"/>
          <w:sz w:val="24"/>
          <w:szCs w:val="24"/>
        </w:rPr>
      </w:pPr>
    </w:p>
    <w:p w14:paraId="4109070F" w14:textId="1260AC75" w:rsidR="001C48F6" w:rsidRDefault="001C48F6" w:rsidP="00971C5C">
      <w:pPr>
        <w:tabs>
          <w:tab w:val="left" w:pos="9500"/>
        </w:tabs>
        <w:spacing w:line="0" w:lineRule="atLeast"/>
        <w:rPr>
          <w:bCs/>
          <w:color w:val="585858"/>
          <w:sz w:val="24"/>
          <w:szCs w:val="24"/>
        </w:rPr>
      </w:pPr>
    </w:p>
    <w:p w14:paraId="21C4CE76" w14:textId="16314310" w:rsidR="001C48F6" w:rsidRDefault="001C48F6" w:rsidP="00971C5C">
      <w:pPr>
        <w:tabs>
          <w:tab w:val="left" w:pos="9500"/>
        </w:tabs>
        <w:spacing w:line="0" w:lineRule="atLeast"/>
        <w:rPr>
          <w:bCs/>
          <w:color w:val="585858"/>
          <w:sz w:val="24"/>
          <w:szCs w:val="24"/>
        </w:rPr>
      </w:pPr>
    </w:p>
    <w:p w14:paraId="7AE66725" w14:textId="740FE854" w:rsidR="001C48F6" w:rsidRDefault="001C48F6" w:rsidP="00971C5C">
      <w:pPr>
        <w:tabs>
          <w:tab w:val="left" w:pos="9500"/>
        </w:tabs>
        <w:spacing w:line="0" w:lineRule="atLeast"/>
        <w:rPr>
          <w:bCs/>
          <w:color w:val="585858"/>
          <w:sz w:val="24"/>
          <w:szCs w:val="24"/>
        </w:rPr>
      </w:pPr>
    </w:p>
    <w:p w14:paraId="2150E251" w14:textId="37070462" w:rsidR="001C48F6" w:rsidRDefault="001C48F6" w:rsidP="00971C5C">
      <w:pPr>
        <w:tabs>
          <w:tab w:val="left" w:pos="9500"/>
        </w:tabs>
        <w:spacing w:line="0" w:lineRule="atLeast"/>
        <w:rPr>
          <w:bCs/>
          <w:color w:val="585858"/>
          <w:sz w:val="24"/>
          <w:szCs w:val="24"/>
        </w:rPr>
      </w:pPr>
    </w:p>
    <w:p w14:paraId="233FFDF8" w14:textId="68FEC8D1" w:rsidR="001C48F6" w:rsidRDefault="001C48F6" w:rsidP="00971C5C">
      <w:pPr>
        <w:tabs>
          <w:tab w:val="left" w:pos="9500"/>
        </w:tabs>
        <w:spacing w:line="0" w:lineRule="atLeast"/>
        <w:rPr>
          <w:bCs/>
          <w:color w:val="585858"/>
          <w:sz w:val="24"/>
          <w:szCs w:val="24"/>
        </w:rPr>
      </w:pPr>
    </w:p>
    <w:p w14:paraId="116ADCD6" w14:textId="4BA6A83A" w:rsidR="001C48F6" w:rsidRDefault="001C48F6" w:rsidP="00971C5C">
      <w:pPr>
        <w:tabs>
          <w:tab w:val="left" w:pos="9500"/>
        </w:tabs>
        <w:spacing w:line="0" w:lineRule="atLeast"/>
        <w:rPr>
          <w:bCs/>
          <w:color w:val="585858"/>
          <w:sz w:val="24"/>
          <w:szCs w:val="24"/>
        </w:rPr>
      </w:pPr>
    </w:p>
    <w:p w14:paraId="53909289" w14:textId="6C5266F6" w:rsidR="001C48F6" w:rsidRDefault="001C48F6" w:rsidP="00971C5C">
      <w:pPr>
        <w:tabs>
          <w:tab w:val="left" w:pos="9500"/>
        </w:tabs>
        <w:spacing w:line="0" w:lineRule="atLeast"/>
        <w:rPr>
          <w:bCs/>
          <w:color w:val="585858"/>
          <w:sz w:val="24"/>
          <w:szCs w:val="24"/>
        </w:rPr>
      </w:pPr>
    </w:p>
    <w:p w14:paraId="3044D95D" w14:textId="5C539123" w:rsidR="001C48F6" w:rsidRDefault="001C48F6" w:rsidP="00971C5C">
      <w:pPr>
        <w:tabs>
          <w:tab w:val="left" w:pos="9500"/>
        </w:tabs>
        <w:spacing w:line="0" w:lineRule="atLeast"/>
        <w:rPr>
          <w:bCs/>
          <w:color w:val="585858"/>
          <w:sz w:val="24"/>
          <w:szCs w:val="24"/>
        </w:rPr>
      </w:pPr>
    </w:p>
    <w:p w14:paraId="0CF3C914" w14:textId="7F75C42D" w:rsidR="001C48F6" w:rsidRDefault="001C48F6" w:rsidP="00971C5C">
      <w:pPr>
        <w:tabs>
          <w:tab w:val="left" w:pos="9500"/>
        </w:tabs>
        <w:spacing w:line="0" w:lineRule="atLeast"/>
        <w:rPr>
          <w:bCs/>
          <w:color w:val="585858"/>
          <w:sz w:val="24"/>
          <w:szCs w:val="24"/>
        </w:rPr>
      </w:pPr>
    </w:p>
    <w:p w14:paraId="63F3F03A" w14:textId="2053C0E8" w:rsidR="001C48F6" w:rsidRDefault="001C48F6" w:rsidP="00971C5C">
      <w:pPr>
        <w:tabs>
          <w:tab w:val="left" w:pos="9500"/>
        </w:tabs>
        <w:spacing w:line="0" w:lineRule="atLeast"/>
        <w:rPr>
          <w:bCs/>
          <w:color w:val="585858"/>
          <w:sz w:val="24"/>
          <w:szCs w:val="24"/>
        </w:rPr>
      </w:pPr>
    </w:p>
    <w:p w14:paraId="481C43F8" w14:textId="7F686A11" w:rsidR="001C48F6" w:rsidRDefault="001C48F6" w:rsidP="00971C5C">
      <w:pPr>
        <w:tabs>
          <w:tab w:val="left" w:pos="9500"/>
        </w:tabs>
        <w:spacing w:line="0" w:lineRule="atLeast"/>
        <w:rPr>
          <w:bCs/>
          <w:color w:val="585858"/>
          <w:sz w:val="24"/>
          <w:szCs w:val="24"/>
        </w:rPr>
      </w:pPr>
    </w:p>
    <w:p w14:paraId="63B9FA5F" w14:textId="70C6F370" w:rsidR="001C48F6" w:rsidRDefault="001C48F6" w:rsidP="00971C5C">
      <w:pPr>
        <w:tabs>
          <w:tab w:val="left" w:pos="9500"/>
        </w:tabs>
        <w:spacing w:line="0" w:lineRule="atLeast"/>
        <w:rPr>
          <w:bCs/>
          <w:color w:val="585858"/>
          <w:sz w:val="24"/>
          <w:szCs w:val="24"/>
        </w:rPr>
      </w:pPr>
    </w:p>
    <w:p w14:paraId="1B76033B" w14:textId="1966A582" w:rsidR="001C48F6" w:rsidRDefault="001C48F6" w:rsidP="00971C5C">
      <w:pPr>
        <w:tabs>
          <w:tab w:val="left" w:pos="9500"/>
        </w:tabs>
        <w:spacing w:line="0" w:lineRule="atLeast"/>
        <w:rPr>
          <w:bCs/>
          <w:color w:val="585858"/>
          <w:sz w:val="24"/>
          <w:szCs w:val="24"/>
        </w:rPr>
      </w:pPr>
    </w:p>
    <w:p w14:paraId="11E8331D" w14:textId="13FD8C92" w:rsidR="001C48F6" w:rsidRDefault="001C48F6" w:rsidP="00971C5C">
      <w:pPr>
        <w:tabs>
          <w:tab w:val="left" w:pos="9500"/>
        </w:tabs>
        <w:spacing w:line="0" w:lineRule="atLeast"/>
        <w:rPr>
          <w:bCs/>
          <w:color w:val="585858"/>
          <w:sz w:val="24"/>
          <w:szCs w:val="24"/>
        </w:rPr>
      </w:pPr>
    </w:p>
    <w:p w14:paraId="010676E3" w14:textId="700B9EA1" w:rsidR="001C48F6" w:rsidRDefault="001C48F6" w:rsidP="00971C5C">
      <w:pPr>
        <w:tabs>
          <w:tab w:val="left" w:pos="9500"/>
        </w:tabs>
        <w:spacing w:line="0" w:lineRule="atLeast"/>
        <w:rPr>
          <w:bCs/>
          <w:color w:val="585858"/>
          <w:sz w:val="24"/>
          <w:szCs w:val="24"/>
        </w:rPr>
      </w:pPr>
    </w:p>
    <w:p w14:paraId="08D1813A" w14:textId="68573AF3" w:rsidR="001C48F6" w:rsidRDefault="001C48F6" w:rsidP="00971C5C">
      <w:pPr>
        <w:tabs>
          <w:tab w:val="left" w:pos="9500"/>
        </w:tabs>
        <w:spacing w:line="0" w:lineRule="atLeast"/>
        <w:rPr>
          <w:bCs/>
          <w:color w:val="585858"/>
          <w:sz w:val="24"/>
          <w:szCs w:val="24"/>
        </w:rPr>
      </w:pPr>
    </w:p>
    <w:p w14:paraId="2E8DDDBD" w14:textId="77777777" w:rsidR="001C48F6" w:rsidRPr="00971C5C" w:rsidRDefault="001C48F6" w:rsidP="00971C5C">
      <w:pPr>
        <w:tabs>
          <w:tab w:val="left" w:pos="9500"/>
        </w:tabs>
        <w:spacing w:line="0" w:lineRule="atLeast"/>
        <w:rPr>
          <w:bCs/>
          <w:color w:val="585858"/>
          <w:sz w:val="24"/>
          <w:szCs w:val="24"/>
        </w:rPr>
      </w:pPr>
    </w:p>
    <w:p w14:paraId="5C9A2650" w14:textId="2F5ECB10" w:rsidR="0065620A" w:rsidRPr="001B0D9A" w:rsidRDefault="00BA5B66" w:rsidP="0065620A">
      <w:pPr>
        <w:pStyle w:val="ListeParagraf"/>
        <w:numPr>
          <w:ilvl w:val="0"/>
          <w:numId w:val="10"/>
        </w:numPr>
        <w:spacing w:before="240"/>
        <w:textAlignment w:val="baseline"/>
        <w:outlineLvl w:val="0"/>
        <w:rPr>
          <w:rFonts w:eastAsia="Times New Roman" w:cs="Calibri"/>
          <w:color w:val="000000"/>
          <w:kern w:val="36"/>
          <w:sz w:val="24"/>
          <w:szCs w:val="24"/>
        </w:rPr>
      </w:pPr>
      <w:r w:rsidRPr="001B0D9A">
        <w:rPr>
          <w:rFonts w:eastAsia="Times New Roman" w:cs="Calibri"/>
          <w:color w:val="000000"/>
          <w:kern w:val="36"/>
          <w:sz w:val="24"/>
          <w:szCs w:val="24"/>
        </w:rPr>
        <w:t>B</w:t>
      </w:r>
      <w:r w:rsidR="00971C5C" w:rsidRPr="001B0D9A">
        <w:rPr>
          <w:rFonts w:eastAsia="Times New Roman" w:cs="Calibri"/>
          <w:color w:val="000000"/>
          <w:kern w:val="36"/>
          <w:sz w:val="24"/>
          <w:szCs w:val="24"/>
        </w:rPr>
        <w:t>luetooth Sensörü</w:t>
      </w:r>
    </w:p>
    <w:p w14:paraId="618AE071" w14:textId="77777777" w:rsidR="00971C5C" w:rsidRPr="00971C5C" w:rsidRDefault="00971C5C" w:rsidP="00971C5C">
      <w:pPr>
        <w:rPr>
          <w:rFonts w:ascii="Times New Roman" w:eastAsia="Times New Roman" w:hAnsi="Times New Roman" w:cs="Times New Roman"/>
          <w:sz w:val="24"/>
          <w:szCs w:val="24"/>
        </w:rPr>
      </w:pPr>
    </w:p>
    <w:p w14:paraId="27D12ED0" w14:textId="6165F574"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4BDADCBE" wp14:editId="760C72B0">
            <wp:extent cx="2514600" cy="120274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0789" cy="1210490"/>
                    </a:xfrm>
                    <a:prstGeom prst="rect">
                      <a:avLst/>
                    </a:prstGeom>
                    <a:noFill/>
                    <a:ln>
                      <a:noFill/>
                    </a:ln>
                  </pic:spPr>
                </pic:pic>
              </a:graphicData>
            </a:graphic>
          </wp:inline>
        </w:drawing>
      </w:r>
    </w:p>
    <w:p w14:paraId="6A2D36BE" w14:textId="399A75FC" w:rsidR="00BA5B66" w:rsidRPr="00BA5B66" w:rsidRDefault="00971C5C" w:rsidP="001C48F6">
      <w:pPr>
        <w:spacing w:after="200"/>
        <w:jc w:val="center"/>
        <w:rPr>
          <w:rFonts w:eastAsia="Times New Roman" w:cs="Calibri"/>
          <w:color w:val="222222"/>
          <w:sz w:val="24"/>
          <w:szCs w:val="24"/>
        </w:rPr>
      </w:pPr>
      <w:r w:rsidRPr="00971C5C">
        <w:rPr>
          <w:rFonts w:eastAsia="Times New Roman" w:cs="Calibri"/>
          <w:color w:val="000000"/>
          <w:sz w:val="24"/>
          <w:szCs w:val="24"/>
        </w:rPr>
        <w:t>Şekil. Bluetooth Sensörü Deneysel Devre Şeması</w:t>
      </w:r>
    </w:p>
    <w:p w14:paraId="7644A75B" w14:textId="0C258E03" w:rsidR="00971C5C" w:rsidRPr="00971C5C" w:rsidRDefault="00971C5C" w:rsidP="00971C5C">
      <w:pPr>
        <w:numPr>
          <w:ilvl w:val="0"/>
          <w:numId w:val="19"/>
        </w:numPr>
        <w:textAlignment w:val="baseline"/>
        <w:rPr>
          <w:rFonts w:eastAsia="Times New Roman" w:cs="Calibri"/>
          <w:color w:val="222222"/>
          <w:sz w:val="24"/>
          <w:szCs w:val="24"/>
        </w:rPr>
      </w:pPr>
      <w:r w:rsidRPr="00971C5C">
        <w:rPr>
          <w:rFonts w:eastAsia="Times New Roman" w:cs="Calibri"/>
          <w:color w:val="222222"/>
          <w:sz w:val="24"/>
          <w:szCs w:val="24"/>
          <w:shd w:val="clear" w:color="auto" w:fill="FFFFFF"/>
        </w:rPr>
        <w:t xml:space="preserve">HC-05 Bluetooth modülü, Bluetooth </w:t>
      </w:r>
      <w:r w:rsidR="00D46A72" w:rsidRPr="00971C5C">
        <w:rPr>
          <w:rFonts w:eastAsia="Times New Roman" w:cs="Calibri"/>
          <w:color w:val="222222"/>
          <w:sz w:val="24"/>
          <w:szCs w:val="24"/>
          <w:shd w:val="clear" w:color="auto" w:fill="FFFFFF"/>
        </w:rPr>
        <w:t>SSP (</w:t>
      </w:r>
      <w:r w:rsidRPr="00971C5C">
        <w:rPr>
          <w:rFonts w:eastAsia="Times New Roman" w:cs="Calibri"/>
          <w:color w:val="222222"/>
          <w:sz w:val="24"/>
          <w:szCs w:val="24"/>
          <w:shd w:val="clear" w:color="auto" w:fill="FFFFFF"/>
        </w:rPr>
        <w:t>Serial Port Standart) kullanımı ve kablosuz seri haberleşme uygulamaları için yapılmıştır.</w:t>
      </w:r>
    </w:p>
    <w:p w14:paraId="42D5445F" w14:textId="77777777" w:rsidR="00971C5C" w:rsidRPr="00971C5C" w:rsidRDefault="00971C5C" w:rsidP="00971C5C">
      <w:pPr>
        <w:numPr>
          <w:ilvl w:val="0"/>
          <w:numId w:val="19"/>
        </w:numPr>
        <w:textAlignment w:val="baseline"/>
        <w:rPr>
          <w:rFonts w:eastAsia="Times New Roman" w:cs="Calibri"/>
          <w:color w:val="222222"/>
          <w:sz w:val="24"/>
          <w:szCs w:val="24"/>
        </w:rPr>
      </w:pPr>
      <w:r w:rsidRPr="00971C5C">
        <w:rPr>
          <w:rFonts w:eastAsia="Times New Roman" w:cs="Calibri"/>
          <w:color w:val="222222"/>
          <w:sz w:val="24"/>
          <w:szCs w:val="24"/>
          <w:shd w:val="clear" w:color="auto" w:fill="FFFFFF"/>
        </w:rPr>
        <w:t>Bluetooth 2.0’ı destekleyen, 2.4GHz frekansında haberleşme yapılmasına sağlar.</w:t>
      </w:r>
    </w:p>
    <w:p w14:paraId="0AACC329" w14:textId="77777777" w:rsidR="00971C5C" w:rsidRPr="00971C5C" w:rsidRDefault="00971C5C" w:rsidP="00971C5C">
      <w:pPr>
        <w:numPr>
          <w:ilvl w:val="0"/>
          <w:numId w:val="19"/>
        </w:numPr>
        <w:textAlignment w:val="baseline"/>
        <w:rPr>
          <w:rFonts w:eastAsia="Times New Roman" w:cs="Calibri"/>
          <w:color w:val="222222"/>
          <w:sz w:val="24"/>
          <w:szCs w:val="24"/>
        </w:rPr>
      </w:pPr>
      <w:r w:rsidRPr="00971C5C">
        <w:rPr>
          <w:rFonts w:eastAsia="Times New Roman" w:cs="Calibri"/>
          <w:color w:val="222222"/>
          <w:sz w:val="24"/>
          <w:szCs w:val="24"/>
          <w:shd w:val="clear" w:color="auto" w:fill="FFFFFF"/>
        </w:rPr>
        <w:t> Açık alanda yaklaşık 10 metre büyüklüğünde bir haberleşme mesafesine sahiptir. </w:t>
      </w:r>
    </w:p>
    <w:p w14:paraId="20C7BCC9" w14:textId="77777777" w:rsidR="00971C5C" w:rsidRPr="00971C5C" w:rsidRDefault="00971C5C" w:rsidP="00971C5C">
      <w:pPr>
        <w:numPr>
          <w:ilvl w:val="0"/>
          <w:numId w:val="19"/>
        </w:numPr>
        <w:textAlignment w:val="baseline"/>
        <w:rPr>
          <w:rFonts w:eastAsia="Times New Roman" w:cs="Calibri"/>
          <w:color w:val="222222"/>
          <w:sz w:val="24"/>
          <w:szCs w:val="24"/>
        </w:rPr>
      </w:pPr>
      <w:r w:rsidRPr="00971C5C">
        <w:rPr>
          <w:rFonts w:eastAsia="Times New Roman" w:cs="Calibri"/>
          <w:color w:val="222222"/>
          <w:sz w:val="24"/>
          <w:szCs w:val="24"/>
          <w:shd w:val="clear" w:color="auto" w:fill="FFFFFF"/>
        </w:rPr>
        <w:t>HC-05 modülü hem Slave hem de Master modda aktif şekilde çalışmaktadır.</w:t>
      </w:r>
    </w:p>
    <w:p w14:paraId="29A22A09" w14:textId="18DDE39B" w:rsidR="00971C5C" w:rsidRPr="00971C5C" w:rsidRDefault="00971C5C" w:rsidP="00971C5C">
      <w:pPr>
        <w:numPr>
          <w:ilvl w:val="0"/>
          <w:numId w:val="19"/>
        </w:numPr>
        <w:shd w:val="clear" w:color="auto" w:fill="FFFFFF"/>
        <w:textAlignment w:val="baseline"/>
        <w:rPr>
          <w:rFonts w:eastAsia="Times New Roman" w:cs="Calibri"/>
          <w:color w:val="222222"/>
          <w:sz w:val="24"/>
          <w:szCs w:val="24"/>
        </w:rPr>
      </w:pPr>
      <w:r w:rsidRPr="00971C5C">
        <w:rPr>
          <w:rFonts w:eastAsia="Times New Roman" w:cs="Calibri"/>
          <w:color w:val="333333"/>
          <w:sz w:val="24"/>
          <w:szCs w:val="24"/>
          <w:shd w:val="clear" w:color="auto" w:fill="FFFFFF"/>
        </w:rPr>
        <w:t>HC-05 bluetooth 6 pin çıkışa sahiptir. Bu pinlerden VCC,</w:t>
      </w:r>
      <w:r w:rsidR="00453AA0">
        <w:rPr>
          <w:rFonts w:eastAsia="Times New Roman" w:cs="Calibri"/>
          <w:color w:val="333333"/>
          <w:sz w:val="24"/>
          <w:szCs w:val="24"/>
          <w:shd w:val="clear" w:color="auto" w:fill="FFFFFF"/>
        </w:rPr>
        <w:t xml:space="preserve"> </w:t>
      </w:r>
      <w:r w:rsidRPr="00971C5C">
        <w:rPr>
          <w:rFonts w:eastAsia="Times New Roman" w:cs="Calibri"/>
          <w:color w:val="333333"/>
          <w:sz w:val="24"/>
          <w:szCs w:val="24"/>
          <w:shd w:val="clear" w:color="auto" w:fill="FFFFFF"/>
        </w:rPr>
        <w:t>GND,</w:t>
      </w:r>
      <w:r w:rsidR="00453AA0">
        <w:rPr>
          <w:rFonts w:eastAsia="Times New Roman" w:cs="Calibri"/>
          <w:color w:val="333333"/>
          <w:sz w:val="24"/>
          <w:szCs w:val="24"/>
          <w:shd w:val="clear" w:color="auto" w:fill="FFFFFF"/>
        </w:rPr>
        <w:t xml:space="preserve"> </w:t>
      </w:r>
      <w:r w:rsidRPr="00971C5C">
        <w:rPr>
          <w:rFonts w:eastAsia="Times New Roman" w:cs="Calibri"/>
          <w:color w:val="333333"/>
          <w:sz w:val="24"/>
          <w:szCs w:val="24"/>
          <w:shd w:val="clear" w:color="auto" w:fill="FFFFFF"/>
        </w:rPr>
        <w:t>T</w:t>
      </w:r>
      <w:r w:rsidR="00453AA0">
        <w:rPr>
          <w:rFonts w:eastAsia="Times New Roman" w:cs="Calibri"/>
          <w:color w:val="333333"/>
          <w:sz w:val="24"/>
          <w:szCs w:val="24"/>
          <w:shd w:val="clear" w:color="auto" w:fill="FFFFFF"/>
        </w:rPr>
        <w:t>X</w:t>
      </w:r>
      <w:r w:rsidRPr="00971C5C">
        <w:rPr>
          <w:rFonts w:eastAsia="Times New Roman" w:cs="Calibri"/>
          <w:color w:val="333333"/>
          <w:sz w:val="24"/>
          <w:szCs w:val="24"/>
          <w:shd w:val="clear" w:color="auto" w:fill="FFFFFF"/>
        </w:rPr>
        <w:t xml:space="preserve"> ve R</w:t>
      </w:r>
      <w:r w:rsidR="00453AA0">
        <w:rPr>
          <w:rFonts w:eastAsia="Times New Roman" w:cs="Calibri"/>
          <w:color w:val="333333"/>
          <w:sz w:val="24"/>
          <w:szCs w:val="24"/>
          <w:shd w:val="clear" w:color="auto" w:fill="FFFFFF"/>
        </w:rPr>
        <w:t>X</w:t>
      </w:r>
      <w:r w:rsidRPr="00971C5C">
        <w:rPr>
          <w:rFonts w:eastAsia="Times New Roman" w:cs="Calibri"/>
          <w:color w:val="333333"/>
          <w:sz w:val="24"/>
          <w:szCs w:val="24"/>
          <w:shd w:val="clear" w:color="auto" w:fill="FFFFFF"/>
        </w:rPr>
        <w:t xml:space="preserve"> pinleri her zaman kullanılırken, STATE pini konfigürasyon ayarları yapılırken kullanılmaktadır.</w:t>
      </w:r>
    </w:p>
    <w:p w14:paraId="4D336BE4" w14:textId="34C5136E" w:rsidR="00971C5C" w:rsidRPr="00971C5C" w:rsidRDefault="00971C5C" w:rsidP="00971C5C">
      <w:pPr>
        <w:numPr>
          <w:ilvl w:val="0"/>
          <w:numId w:val="19"/>
        </w:numPr>
        <w:textAlignment w:val="baseline"/>
        <w:rPr>
          <w:rFonts w:eastAsia="Times New Roman" w:cs="Calibri"/>
          <w:color w:val="222222"/>
          <w:sz w:val="24"/>
          <w:szCs w:val="24"/>
        </w:rPr>
      </w:pPr>
      <w:r w:rsidRPr="00971C5C">
        <w:rPr>
          <w:rFonts w:eastAsia="Times New Roman" w:cs="Calibri"/>
          <w:color w:val="333333"/>
          <w:sz w:val="24"/>
          <w:szCs w:val="24"/>
          <w:shd w:val="clear" w:color="auto" w:fill="FFFFFF"/>
        </w:rPr>
        <w:t>Arduino ile bluetooth arasındaki iletişim arduino ve bluetooth üzerindeki T</w:t>
      </w:r>
      <w:r w:rsidR="00453AA0">
        <w:rPr>
          <w:rFonts w:eastAsia="Times New Roman" w:cs="Calibri"/>
          <w:color w:val="333333"/>
          <w:sz w:val="24"/>
          <w:szCs w:val="24"/>
          <w:shd w:val="clear" w:color="auto" w:fill="FFFFFF"/>
        </w:rPr>
        <w:t>X</w:t>
      </w:r>
      <w:r w:rsidRPr="00971C5C">
        <w:rPr>
          <w:rFonts w:eastAsia="Times New Roman" w:cs="Calibri"/>
          <w:color w:val="333333"/>
          <w:sz w:val="24"/>
          <w:szCs w:val="24"/>
          <w:shd w:val="clear" w:color="auto" w:fill="FFFFFF"/>
        </w:rPr>
        <w:t xml:space="preserve"> ve R</w:t>
      </w:r>
      <w:r w:rsidR="00453AA0">
        <w:rPr>
          <w:rFonts w:eastAsia="Times New Roman" w:cs="Calibri"/>
          <w:color w:val="333333"/>
          <w:sz w:val="24"/>
          <w:szCs w:val="24"/>
          <w:shd w:val="clear" w:color="auto" w:fill="FFFFFF"/>
        </w:rPr>
        <w:t>X</w:t>
      </w:r>
      <w:r w:rsidRPr="00971C5C">
        <w:rPr>
          <w:rFonts w:eastAsia="Times New Roman" w:cs="Calibri"/>
          <w:color w:val="333333"/>
          <w:sz w:val="24"/>
          <w:szCs w:val="24"/>
          <w:shd w:val="clear" w:color="auto" w:fill="FFFFFF"/>
        </w:rPr>
        <w:t xml:space="preserve"> pinlerinden yapılmaktadır. Ancak bu pinler aynı zamanda arduino ile bilgisayarımız arasındaki iletişim hattı için de kullanıldığı için arduinoya kod yüklemesi yaparken sürekli bluetooh modülden gelen T</w:t>
      </w:r>
      <w:r w:rsidR="00453AA0">
        <w:rPr>
          <w:rFonts w:eastAsia="Times New Roman" w:cs="Calibri"/>
          <w:color w:val="333333"/>
          <w:sz w:val="24"/>
          <w:szCs w:val="24"/>
          <w:shd w:val="clear" w:color="auto" w:fill="FFFFFF"/>
        </w:rPr>
        <w:t>X</w:t>
      </w:r>
      <w:r w:rsidRPr="00971C5C">
        <w:rPr>
          <w:rFonts w:eastAsia="Times New Roman" w:cs="Calibri"/>
          <w:color w:val="333333"/>
          <w:sz w:val="24"/>
          <w:szCs w:val="24"/>
          <w:shd w:val="clear" w:color="auto" w:fill="FFFFFF"/>
        </w:rPr>
        <w:t xml:space="preserve"> ve R</w:t>
      </w:r>
      <w:r w:rsidR="00453AA0">
        <w:rPr>
          <w:rFonts w:eastAsia="Times New Roman" w:cs="Calibri"/>
          <w:color w:val="333333"/>
          <w:sz w:val="24"/>
          <w:szCs w:val="24"/>
          <w:shd w:val="clear" w:color="auto" w:fill="FFFFFF"/>
        </w:rPr>
        <w:t>X</w:t>
      </w:r>
      <w:r w:rsidRPr="00971C5C">
        <w:rPr>
          <w:rFonts w:eastAsia="Times New Roman" w:cs="Calibri"/>
          <w:color w:val="333333"/>
          <w:sz w:val="24"/>
          <w:szCs w:val="24"/>
          <w:shd w:val="clear" w:color="auto" w:fill="FFFFFF"/>
        </w:rPr>
        <w:t xml:space="preserve"> </w:t>
      </w:r>
      <w:r w:rsidR="00453AA0" w:rsidRPr="00971C5C">
        <w:rPr>
          <w:rFonts w:eastAsia="Times New Roman" w:cs="Calibri"/>
          <w:color w:val="333333"/>
          <w:sz w:val="24"/>
          <w:szCs w:val="24"/>
          <w:shd w:val="clear" w:color="auto" w:fill="FFFFFF"/>
        </w:rPr>
        <w:t>bağlantılarını çıkarmak</w:t>
      </w:r>
      <w:r w:rsidRPr="00971C5C">
        <w:rPr>
          <w:rFonts w:eastAsia="Times New Roman" w:cs="Calibri"/>
          <w:color w:val="333333"/>
          <w:sz w:val="24"/>
          <w:szCs w:val="24"/>
          <w:shd w:val="clear" w:color="auto" w:fill="FFFFFF"/>
        </w:rPr>
        <w:t xml:space="preserve"> gerekmektedir. </w:t>
      </w:r>
    </w:p>
    <w:p w14:paraId="48BEF4C0" w14:textId="422FE06E" w:rsidR="00971C5C" w:rsidRPr="001C48F6" w:rsidRDefault="00971C5C" w:rsidP="00971C5C">
      <w:pPr>
        <w:numPr>
          <w:ilvl w:val="0"/>
          <w:numId w:val="19"/>
        </w:numPr>
        <w:spacing w:after="160"/>
        <w:textAlignment w:val="baseline"/>
        <w:rPr>
          <w:rFonts w:eastAsia="Times New Roman" w:cs="Calibri"/>
          <w:color w:val="222222"/>
          <w:sz w:val="24"/>
          <w:szCs w:val="24"/>
        </w:rPr>
      </w:pPr>
      <w:r w:rsidRPr="00971C5C">
        <w:rPr>
          <w:rFonts w:eastAsia="Times New Roman" w:cs="Calibri"/>
          <w:color w:val="333333"/>
          <w:sz w:val="24"/>
          <w:szCs w:val="24"/>
          <w:shd w:val="clear" w:color="auto" w:fill="FFFFFF"/>
        </w:rPr>
        <w:t xml:space="preserve">HC-05 konfigürasyon modunda AT komutlarını kullanarak bluetooh modülü ile ilgili bazı ayarları değiştirebiliriz. Örneğin görünür bluetooth adını, bluetooth şifresini, modülün alıcı ya da verici kullanılacağı durumlardaki slave </w:t>
      </w:r>
      <w:r w:rsidR="00453AA0" w:rsidRPr="00971C5C">
        <w:rPr>
          <w:rFonts w:eastAsia="Times New Roman" w:cs="Calibri"/>
          <w:color w:val="333333"/>
          <w:sz w:val="24"/>
          <w:szCs w:val="24"/>
          <w:shd w:val="clear" w:color="auto" w:fill="FFFFFF"/>
        </w:rPr>
        <w:t>ya da</w:t>
      </w:r>
      <w:r w:rsidRPr="00971C5C">
        <w:rPr>
          <w:rFonts w:eastAsia="Times New Roman" w:cs="Calibri"/>
          <w:color w:val="333333"/>
          <w:sz w:val="24"/>
          <w:szCs w:val="24"/>
          <w:shd w:val="clear" w:color="auto" w:fill="FFFFFF"/>
        </w:rPr>
        <w:t xml:space="preserve"> master modunu ve diğer bazı ayarları değiştirebiliriz.</w:t>
      </w:r>
    </w:p>
    <w:p w14:paraId="4C15DC35" w14:textId="6112F90F" w:rsidR="00971C5C" w:rsidRPr="001C48F6" w:rsidRDefault="00971C5C" w:rsidP="001C48F6">
      <w:pPr>
        <w:pStyle w:val="ListeParagraf"/>
        <w:numPr>
          <w:ilvl w:val="0"/>
          <w:numId w:val="10"/>
        </w:numPr>
        <w:spacing w:before="240"/>
        <w:textAlignment w:val="baseline"/>
        <w:outlineLvl w:val="0"/>
        <w:rPr>
          <w:rFonts w:eastAsia="Times New Roman" w:cs="Calibri"/>
          <w:color w:val="000000"/>
          <w:kern w:val="36"/>
          <w:sz w:val="24"/>
          <w:szCs w:val="24"/>
        </w:rPr>
      </w:pPr>
      <w:r w:rsidRPr="001C48F6">
        <w:rPr>
          <w:rFonts w:eastAsia="Times New Roman" w:cs="Calibri"/>
          <w:color w:val="000000"/>
          <w:kern w:val="36"/>
          <w:sz w:val="24"/>
          <w:szCs w:val="24"/>
        </w:rPr>
        <w:t>Işık Sensörü</w:t>
      </w:r>
    </w:p>
    <w:p w14:paraId="7DADB42B" w14:textId="66FAC55D" w:rsidR="00971C5C" w:rsidRPr="00971C5C" w:rsidRDefault="00971C5C" w:rsidP="00971C5C">
      <w:pPr>
        <w:spacing w:after="160"/>
        <w:ind w:left="-426" w:hanging="426"/>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60AE2C54" wp14:editId="63F964B7">
            <wp:extent cx="3282950" cy="1666692"/>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6981" cy="1678892"/>
                    </a:xfrm>
                    <a:prstGeom prst="rect">
                      <a:avLst/>
                    </a:prstGeom>
                    <a:noFill/>
                    <a:ln>
                      <a:noFill/>
                    </a:ln>
                  </pic:spPr>
                </pic:pic>
              </a:graphicData>
            </a:graphic>
          </wp:inline>
        </w:drawing>
      </w:r>
    </w:p>
    <w:p w14:paraId="3A970BCB" w14:textId="300C4792" w:rsidR="00971C5C" w:rsidRPr="00971C5C" w:rsidRDefault="00971C5C" w:rsidP="00BA5B66">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10. Işık Sensörü Deneysel Devre Şeması</w:t>
      </w:r>
    </w:p>
    <w:p w14:paraId="01B38549" w14:textId="77777777" w:rsidR="00971C5C" w:rsidRPr="00783A74" w:rsidRDefault="00971C5C" w:rsidP="00971C5C">
      <w:pPr>
        <w:numPr>
          <w:ilvl w:val="0"/>
          <w:numId w:val="21"/>
        </w:numPr>
        <w:textAlignment w:val="baseline"/>
        <w:rPr>
          <w:rFonts w:eastAsia="Times New Roman" w:cs="Calibri"/>
          <w:color w:val="333333"/>
          <w:sz w:val="24"/>
          <w:szCs w:val="24"/>
        </w:rPr>
      </w:pPr>
      <w:r w:rsidRPr="00783A74">
        <w:rPr>
          <w:rFonts w:eastAsia="Times New Roman" w:cs="Calibri"/>
          <w:color w:val="333333"/>
          <w:sz w:val="24"/>
          <w:szCs w:val="24"/>
          <w:shd w:val="clear" w:color="auto" w:fill="FFFFFF"/>
        </w:rPr>
        <w:t>Işık sensörlerinin temel bileşenlerinden biri olan “ışığa duyarlı direnç (LDR)” ortama ya da üzerine düşen ışığı algılayan, aynı zamanda ışığın şiddetine göre direnç değerlerinde değişiklik meydana gelen pasif devre elemanıdır.</w:t>
      </w:r>
    </w:p>
    <w:p w14:paraId="5F0CE88E" w14:textId="77777777" w:rsidR="00971C5C" w:rsidRPr="00783A74" w:rsidRDefault="00971C5C" w:rsidP="00971C5C">
      <w:pPr>
        <w:numPr>
          <w:ilvl w:val="0"/>
          <w:numId w:val="21"/>
        </w:numPr>
        <w:textAlignment w:val="baseline"/>
        <w:rPr>
          <w:rFonts w:eastAsia="Times New Roman" w:cs="Calibri"/>
          <w:color w:val="333333"/>
          <w:sz w:val="24"/>
          <w:szCs w:val="24"/>
        </w:rPr>
      </w:pPr>
      <w:r w:rsidRPr="00783A74">
        <w:rPr>
          <w:rFonts w:eastAsia="Times New Roman" w:cs="Calibri"/>
          <w:color w:val="333333"/>
          <w:sz w:val="24"/>
          <w:szCs w:val="24"/>
          <w:shd w:val="clear" w:color="auto" w:fill="FFFFFF"/>
        </w:rPr>
        <w:t>LDR yapısı itibariyle yarı iletken ve yüksek direnç değerine sahip malzemeden meydana gelir.</w:t>
      </w:r>
    </w:p>
    <w:p w14:paraId="0D4281C8" w14:textId="77777777" w:rsidR="00971C5C" w:rsidRPr="00783A74" w:rsidRDefault="00971C5C" w:rsidP="00971C5C">
      <w:pPr>
        <w:numPr>
          <w:ilvl w:val="0"/>
          <w:numId w:val="21"/>
        </w:numPr>
        <w:textAlignment w:val="baseline"/>
        <w:rPr>
          <w:rFonts w:eastAsia="Times New Roman" w:cs="Calibri"/>
          <w:color w:val="333333"/>
          <w:sz w:val="24"/>
          <w:szCs w:val="24"/>
        </w:rPr>
      </w:pPr>
      <w:r w:rsidRPr="00783A74">
        <w:rPr>
          <w:rFonts w:eastAsia="Times New Roman" w:cs="Calibri"/>
          <w:color w:val="333333"/>
          <w:sz w:val="24"/>
          <w:szCs w:val="24"/>
          <w:shd w:val="clear" w:color="auto" w:fill="FFFFFF"/>
        </w:rPr>
        <w:t>LDR’ler ışığa duyarlı olduğu için karanlıktaki direnç değerleri çok yüksektir ve MΩ mertebelerindedir. Uygulanan ışık yoğunluğuna göre lineer olmayan şekilde direnç değerleri azalır ve kΩ seviyelerine kadar geriler.</w:t>
      </w:r>
    </w:p>
    <w:p w14:paraId="4B79993E" w14:textId="77777777" w:rsidR="00971C5C" w:rsidRPr="00783A74" w:rsidRDefault="00971C5C" w:rsidP="00971C5C">
      <w:pPr>
        <w:numPr>
          <w:ilvl w:val="0"/>
          <w:numId w:val="21"/>
        </w:numPr>
        <w:textAlignment w:val="baseline"/>
        <w:rPr>
          <w:rFonts w:eastAsia="Times New Roman" w:cs="Calibri"/>
          <w:color w:val="000000"/>
          <w:sz w:val="24"/>
          <w:szCs w:val="24"/>
        </w:rPr>
      </w:pPr>
      <w:r w:rsidRPr="00783A74">
        <w:rPr>
          <w:rFonts w:eastAsia="Times New Roman" w:cs="Calibri"/>
          <w:color w:val="000000"/>
          <w:sz w:val="24"/>
          <w:szCs w:val="24"/>
          <w:shd w:val="clear" w:color="auto" w:fill="FFFFFF"/>
        </w:rPr>
        <w:t>En yaygın kullanılan foto iletken materyal, LDR fotosellerinde kullanılan Kadmiyum Sülfittir.</w:t>
      </w:r>
    </w:p>
    <w:p w14:paraId="12F8B339" w14:textId="77777777" w:rsidR="00971C5C" w:rsidRPr="00971C5C" w:rsidRDefault="00971C5C" w:rsidP="00971C5C">
      <w:pPr>
        <w:numPr>
          <w:ilvl w:val="0"/>
          <w:numId w:val="21"/>
        </w:numPr>
        <w:spacing w:after="160"/>
        <w:textAlignment w:val="baseline"/>
        <w:rPr>
          <w:rFonts w:ascii="Trebuchet MS" w:eastAsia="Times New Roman" w:hAnsi="Trebuchet MS" w:cs="Times New Roman"/>
          <w:color w:val="333333"/>
          <w:sz w:val="24"/>
          <w:szCs w:val="24"/>
        </w:rPr>
      </w:pPr>
      <w:r w:rsidRPr="00783A74">
        <w:rPr>
          <w:rFonts w:eastAsia="Times New Roman" w:cs="Calibri"/>
          <w:color w:val="333333"/>
          <w:sz w:val="24"/>
          <w:szCs w:val="24"/>
          <w:shd w:val="clear" w:color="auto" w:fill="FFFFFF"/>
        </w:rPr>
        <w:t>LDR’de kullanılan her farklı yarı iletken malzemenin kendine özgü ışık dalga boyu duyarlılığı vardır</w:t>
      </w:r>
      <w:r w:rsidRPr="00971C5C">
        <w:rPr>
          <w:rFonts w:ascii="Trebuchet MS" w:eastAsia="Times New Roman" w:hAnsi="Trebuchet MS" w:cs="Times New Roman"/>
          <w:color w:val="333333"/>
          <w:sz w:val="24"/>
          <w:szCs w:val="24"/>
          <w:shd w:val="clear" w:color="auto" w:fill="FFFFFF"/>
        </w:rPr>
        <w:t>.</w:t>
      </w:r>
    </w:p>
    <w:p w14:paraId="6A00410F" w14:textId="00273A2B" w:rsidR="00971C5C"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p>
    <w:p w14:paraId="7BEF21D0" w14:textId="0787243A" w:rsidR="006B108D" w:rsidRDefault="006B108D" w:rsidP="00971C5C">
      <w:pPr>
        <w:rPr>
          <w:rFonts w:ascii="Times New Roman" w:eastAsia="Times New Roman" w:hAnsi="Times New Roman" w:cs="Times New Roman"/>
          <w:sz w:val="24"/>
          <w:szCs w:val="24"/>
        </w:rPr>
      </w:pPr>
    </w:p>
    <w:p w14:paraId="66858090" w14:textId="2AA1F6B2" w:rsidR="00BB4A9E" w:rsidRDefault="00BB4A9E" w:rsidP="00971C5C">
      <w:pPr>
        <w:rPr>
          <w:rFonts w:ascii="Times New Roman" w:eastAsia="Times New Roman" w:hAnsi="Times New Roman" w:cs="Times New Roman"/>
          <w:sz w:val="24"/>
          <w:szCs w:val="24"/>
        </w:rPr>
      </w:pPr>
    </w:p>
    <w:p w14:paraId="2281D119" w14:textId="693F7C07" w:rsidR="00BB4A9E" w:rsidRDefault="00BB4A9E" w:rsidP="00971C5C">
      <w:pPr>
        <w:rPr>
          <w:rFonts w:ascii="Times New Roman" w:eastAsia="Times New Roman" w:hAnsi="Times New Roman" w:cs="Times New Roman"/>
          <w:sz w:val="24"/>
          <w:szCs w:val="24"/>
        </w:rPr>
      </w:pPr>
    </w:p>
    <w:p w14:paraId="4386117A" w14:textId="77777777" w:rsidR="00BB4A9E" w:rsidRPr="00971C5C" w:rsidRDefault="00BB4A9E" w:rsidP="00971C5C">
      <w:pPr>
        <w:rPr>
          <w:rFonts w:ascii="Times New Roman" w:eastAsia="Times New Roman" w:hAnsi="Times New Roman" w:cs="Times New Roman"/>
          <w:sz w:val="24"/>
          <w:szCs w:val="24"/>
        </w:rPr>
      </w:pPr>
    </w:p>
    <w:p w14:paraId="26CCD4DC" w14:textId="437CABDE" w:rsidR="00971C5C" w:rsidRPr="001C48F6" w:rsidRDefault="00971C5C" w:rsidP="001C48F6">
      <w:pPr>
        <w:pStyle w:val="ListeParagraf"/>
        <w:numPr>
          <w:ilvl w:val="0"/>
          <w:numId w:val="10"/>
        </w:numPr>
        <w:spacing w:before="240"/>
        <w:textAlignment w:val="baseline"/>
        <w:outlineLvl w:val="0"/>
        <w:rPr>
          <w:rFonts w:eastAsia="Times New Roman" w:cs="Calibri"/>
          <w:color w:val="000000"/>
          <w:kern w:val="36"/>
          <w:sz w:val="24"/>
          <w:szCs w:val="24"/>
        </w:rPr>
      </w:pPr>
      <w:r w:rsidRPr="001C48F6">
        <w:rPr>
          <w:rFonts w:eastAsia="Times New Roman" w:cs="Calibri"/>
          <w:color w:val="000000"/>
          <w:kern w:val="36"/>
          <w:sz w:val="24"/>
          <w:szCs w:val="24"/>
        </w:rPr>
        <w:t>Sıcaklık Sensörü (Temperature Sensor)</w:t>
      </w:r>
    </w:p>
    <w:p w14:paraId="1B0ED1CB" w14:textId="77777777" w:rsidR="00971C5C" w:rsidRPr="00971C5C" w:rsidRDefault="00971C5C" w:rsidP="00971C5C">
      <w:pPr>
        <w:rPr>
          <w:rFonts w:ascii="Times New Roman" w:eastAsia="Times New Roman" w:hAnsi="Times New Roman" w:cs="Times New Roman"/>
          <w:sz w:val="24"/>
          <w:szCs w:val="24"/>
        </w:rPr>
      </w:pPr>
    </w:p>
    <w:p w14:paraId="2293125E" w14:textId="12962175" w:rsidR="00971C5C" w:rsidRPr="00971C5C" w:rsidRDefault="00783A74" w:rsidP="00971C5C">
      <w:pPr>
        <w:spacing w:after="160"/>
        <w:jc w:val="center"/>
        <w:rPr>
          <w:rFonts w:ascii="Times New Roman" w:eastAsia="Times New Roman" w:hAnsi="Times New Roman" w:cs="Times New Roman"/>
          <w:sz w:val="24"/>
          <w:szCs w:val="24"/>
        </w:rPr>
      </w:pPr>
      <w:r>
        <w:rPr>
          <w:rFonts w:cs="Calibri"/>
          <w:noProof/>
          <w:color w:val="000000"/>
          <w:sz w:val="22"/>
          <w:szCs w:val="22"/>
          <w:bdr w:val="none" w:sz="0" w:space="0" w:color="auto" w:frame="1"/>
        </w:rPr>
        <w:drawing>
          <wp:inline distT="0" distB="0" distL="0" distR="0" wp14:anchorId="4B3EC4B3" wp14:editId="71EC48C8">
            <wp:extent cx="3179742" cy="2806700"/>
            <wp:effectExtent l="0" t="0" r="190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673" cy="2813700"/>
                    </a:xfrm>
                    <a:prstGeom prst="rect">
                      <a:avLst/>
                    </a:prstGeom>
                    <a:noFill/>
                    <a:ln>
                      <a:noFill/>
                    </a:ln>
                  </pic:spPr>
                </pic:pic>
              </a:graphicData>
            </a:graphic>
          </wp:inline>
        </w:drawing>
      </w:r>
    </w:p>
    <w:p w14:paraId="3BAC66AE" w14:textId="51A5D6E6" w:rsidR="00971C5C" w:rsidRDefault="00971C5C" w:rsidP="001B0D9A">
      <w:pPr>
        <w:spacing w:after="200"/>
        <w:jc w:val="center"/>
        <w:rPr>
          <w:rFonts w:eastAsia="Times New Roman" w:cs="Calibri"/>
          <w:b/>
          <w:bCs/>
          <w:color w:val="1155CC"/>
          <w:sz w:val="36"/>
          <w:szCs w:val="36"/>
          <w:shd w:val="clear" w:color="auto" w:fill="FFFFFF"/>
        </w:rPr>
      </w:pPr>
      <w:r w:rsidRPr="00971C5C">
        <w:rPr>
          <w:rFonts w:eastAsia="Times New Roman" w:cs="Calibri"/>
          <w:color w:val="000000"/>
          <w:sz w:val="24"/>
          <w:szCs w:val="24"/>
        </w:rPr>
        <w:t>Şekil 12. Sıcaklık Sensörü Deneysel Devre Şeması</w:t>
      </w:r>
    </w:p>
    <w:p w14:paraId="62320FEB" w14:textId="77777777" w:rsidR="001B0D9A" w:rsidRPr="00B5063E" w:rsidRDefault="001B0D9A" w:rsidP="001B0D9A">
      <w:pPr>
        <w:spacing w:after="200"/>
        <w:jc w:val="center"/>
        <w:rPr>
          <w:rFonts w:eastAsia="Times New Roman" w:cs="Calibri"/>
          <w:sz w:val="24"/>
          <w:szCs w:val="24"/>
        </w:rPr>
      </w:pPr>
    </w:p>
    <w:p w14:paraId="5FEC0025" w14:textId="57655F7B" w:rsidR="00971C5C" w:rsidRPr="001B0D9A" w:rsidRDefault="00971C5C" w:rsidP="001B0D9A">
      <w:pPr>
        <w:pStyle w:val="ListeParagraf"/>
        <w:spacing w:after="160"/>
        <w:ind w:left="578"/>
        <w:rPr>
          <w:rFonts w:eastAsia="Times New Roman" w:cs="Calibri"/>
          <w:sz w:val="24"/>
          <w:szCs w:val="24"/>
        </w:rPr>
      </w:pPr>
      <w:r w:rsidRPr="001B0D9A">
        <w:rPr>
          <w:rFonts w:eastAsia="Times New Roman" w:cs="Calibri"/>
          <w:color w:val="262626"/>
          <w:sz w:val="24"/>
          <w:szCs w:val="24"/>
          <w:shd w:val="clear" w:color="auto" w:fill="FFFFFF"/>
        </w:rPr>
        <w:t>LM35 sensör, uygulamalarda kullanılan Arduino kartlarla uyumlu sıcaklık sensörüdür. Ortam sıcaklığını dijital ortama aktarmaktadır. </w:t>
      </w:r>
    </w:p>
    <w:p w14:paraId="7BCE6A99" w14:textId="77777777" w:rsidR="00971C5C" w:rsidRPr="00B5063E" w:rsidRDefault="00971C5C" w:rsidP="001B0D9A">
      <w:pPr>
        <w:spacing w:after="160"/>
        <w:ind w:left="578"/>
        <w:rPr>
          <w:rFonts w:eastAsia="Times New Roman" w:cs="Calibri"/>
          <w:sz w:val="24"/>
          <w:szCs w:val="24"/>
        </w:rPr>
      </w:pPr>
      <w:r w:rsidRPr="00B5063E">
        <w:rPr>
          <w:rFonts w:eastAsia="Times New Roman" w:cs="Calibri"/>
          <w:color w:val="262626"/>
          <w:sz w:val="24"/>
          <w:szCs w:val="24"/>
          <w:shd w:val="clear" w:color="auto" w:fill="FFFFFF"/>
        </w:rPr>
        <w:t>2.0,5 analog iletken özelliğine sahip bu sensörde sıcaklık çıkış gerilimi ile orantılıdır. 4 ile 30 V arasında besleme özelliğine sahip bir sensördür. Çıkış voltaj özelliği 10MV’dir. Bütün bu veriler ışığında sensör ortam sıcaklığını değer olarak ekrana yansıtır.</w:t>
      </w:r>
    </w:p>
    <w:p w14:paraId="38DC63A6" w14:textId="77777777" w:rsidR="00971C5C" w:rsidRPr="00B5063E" w:rsidRDefault="00971C5C" w:rsidP="006B108D">
      <w:pPr>
        <w:spacing w:after="160"/>
        <w:ind w:firstLine="578"/>
        <w:rPr>
          <w:rFonts w:eastAsia="Times New Roman" w:cs="Calibri"/>
          <w:sz w:val="24"/>
          <w:szCs w:val="24"/>
        </w:rPr>
      </w:pPr>
      <w:r w:rsidRPr="00B5063E">
        <w:rPr>
          <w:rFonts w:eastAsia="Times New Roman" w:cs="Calibri"/>
          <w:color w:val="262626"/>
          <w:sz w:val="24"/>
          <w:szCs w:val="24"/>
          <w:shd w:val="clear" w:color="auto" w:fill="FFFFFF"/>
        </w:rPr>
        <w:t xml:space="preserve">3.Bazı sıcaklık </w:t>
      </w:r>
      <w:r w:rsidRPr="00B5063E">
        <w:rPr>
          <w:rFonts w:eastAsia="Times New Roman" w:cs="Calibri"/>
          <w:color w:val="333333"/>
          <w:sz w:val="24"/>
          <w:szCs w:val="24"/>
          <w:shd w:val="clear" w:color="auto" w:fill="FFFFFF"/>
        </w:rPr>
        <w:t>sensörleri:</w:t>
      </w:r>
    </w:p>
    <w:p w14:paraId="79E798B7" w14:textId="77777777" w:rsidR="00971C5C" w:rsidRPr="00B5063E" w:rsidRDefault="00971C5C" w:rsidP="00971C5C">
      <w:pPr>
        <w:numPr>
          <w:ilvl w:val="0"/>
          <w:numId w:val="23"/>
        </w:numPr>
        <w:spacing w:after="160"/>
        <w:ind w:left="1440"/>
        <w:textAlignment w:val="baseline"/>
        <w:rPr>
          <w:rFonts w:eastAsia="Times New Roman" w:cs="Calibri"/>
          <w:color w:val="333333"/>
          <w:sz w:val="24"/>
          <w:szCs w:val="24"/>
        </w:rPr>
      </w:pPr>
      <w:r w:rsidRPr="00B5063E">
        <w:rPr>
          <w:rFonts w:eastAsia="Times New Roman" w:cs="Calibri"/>
          <w:color w:val="333333"/>
          <w:sz w:val="24"/>
          <w:szCs w:val="24"/>
          <w:shd w:val="clear" w:color="auto" w:fill="FFFFFF"/>
        </w:rPr>
        <w:t>  </w:t>
      </w:r>
      <w:r w:rsidRPr="00B5063E">
        <w:rPr>
          <w:rFonts w:eastAsia="Times New Roman" w:cs="Calibri"/>
          <w:b/>
          <w:bCs/>
          <w:color w:val="2F5496"/>
          <w:sz w:val="24"/>
          <w:szCs w:val="24"/>
          <w:shd w:val="clear" w:color="auto" w:fill="FFFFFF"/>
        </w:rPr>
        <w:t>Termistör</w:t>
      </w:r>
    </w:p>
    <w:p w14:paraId="44DA9446" w14:textId="77777777" w:rsidR="00971C5C" w:rsidRPr="00B5063E" w:rsidRDefault="00971C5C" w:rsidP="00971C5C">
      <w:pPr>
        <w:spacing w:after="160"/>
        <w:ind w:left="1134"/>
        <w:rPr>
          <w:rFonts w:eastAsia="Times New Roman" w:cs="Calibri"/>
          <w:sz w:val="24"/>
          <w:szCs w:val="24"/>
        </w:rPr>
      </w:pPr>
      <w:r w:rsidRPr="00B5063E">
        <w:rPr>
          <w:rFonts w:eastAsia="Times New Roman" w:cs="Calibri"/>
          <w:color w:val="333333"/>
          <w:sz w:val="24"/>
          <w:szCs w:val="24"/>
          <w:shd w:val="clear" w:color="auto" w:fill="FFFFFF"/>
        </w:rPr>
        <w:t>Termistör yarı iletken malzemeden yapılan, sıcaklık değişimiyle direnç değerinin değiştiği pasif bir devre elemanıdır ve sensör olarak da kullanılır.</w:t>
      </w:r>
    </w:p>
    <w:p w14:paraId="5D8D12FD" w14:textId="77777777" w:rsidR="00783A74"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10771B92" w14:textId="2E8CF775" w:rsidR="00971C5C" w:rsidRDefault="00971C5C" w:rsidP="00971C5C">
      <w:pPr>
        <w:rPr>
          <w:rFonts w:ascii="Times New Roman" w:eastAsia="Times New Roman" w:hAnsi="Times New Roman" w:cs="Times New Roman"/>
          <w:sz w:val="24"/>
          <w:szCs w:val="24"/>
        </w:rPr>
      </w:pPr>
    </w:p>
    <w:p w14:paraId="70FE1C11" w14:textId="5F87ACD6" w:rsidR="00B5063E" w:rsidRDefault="00B5063E" w:rsidP="00971C5C">
      <w:pPr>
        <w:rPr>
          <w:rFonts w:ascii="Times New Roman" w:eastAsia="Times New Roman" w:hAnsi="Times New Roman" w:cs="Times New Roman"/>
          <w:sz w:val="24"/>
          <w:szCs w:val="24"/>
        </w:rPr>
      </w:pPr>
    </w:p>
    <w:p w14:paraId="72FE86E6" w14:textId="298A1ABF" w:rsidR="00B5063E" w:rsidRDefault="00B5063E" w:rsidP="00971C5C">
      <w:pPr>
        <w:rPr>
          <w:rFonts w:ascii="Times New Roman" w:eastAsia="Times New Roman" w:hAnsi="Times New Roman" w:cs="Times New Roman"/>
          <w:sz w:val="24"/>
          <w:szCs w:val="24"/>
        </w:rPr>
      </w:pPr>
    </w:p>
    <w:p w14:paraId="3230C829" w14:textId="147B9E45" w:rsidR="00B5063E" w:rsidRDefault="00B5063E" w:rsidP="00971C5C">
      <w:pPr>
        <w:rPr>
          <w:rFonts w:ascii="Times New Roman" w:eastAsia="Times New Roman" w:hAnsi="Times New Roman" w:cs="Times New Roman"/>
          <w:sz w:val="24"/>
          <w:szCs w:val="24"/>
        </w:rPr>
      </w:pPr>
    </w:p>
    <w:p w14:paraId="65737A95" w14:textId="1A3284D7" w:rsidR="00B5063E" w:rsidRDefault="00B5063E" w:rsidP="00971C5C">
      <w:pPr>
        <w:rPr>
          <w:rFonts w:ascii="Times New Roman" w:eastAsia="Times New Roman" w:hAnsi="Times New Roman" w:cs="Times New Roman"/>
          <w:sz w:val="24"/>
          <w:szCs w:val="24"/>
        </w:rPr>
      </w:pPr>
    </w:p>
    <w:p w14:paraId="1F1EF65D" w14:textId="01DE017D" w:rsidR="00B5063E" w:rsidRDefault="00B5063E" w:rsidP="00971C5C">
      <w:pPr>
        <w:rPr>
          <w:rFonts w:ascii="Times New Roman" w:eastAsia="Times New Roman" w:hAnsi="Times New Roman" w:cs="Times New Roman"/>
          <w:sz w:val="24"/>
          <w:szCs w:val="24"/>
        </w:rPr>
      </w:pPr>
    </w:p>
    <w:p w14:paraId="3CEBD8A0" w14:textId="3EE23F27" w:rsidR="00B5063E" w:rsidRDefault="00B5063E" w:rsidP="00971C5C">
      <w:pPr>
        <w:rPr>
          <w:rFonts w:ascii="Times New Roman" w:eastAsia="Times New Roman" w:hAnsi="Times New Roman" w:cs="Times New Roman"/>
          <w:sz w:val="24"/>
          <w:szCs w:val="24"/>
        </w:rPr>
      </w:pPr>
    </w:p>
    <w:p w14:paraId="089DA186" w14:textId="224A49CE" w:rsidR="00B5063E" w:rsidRDefault="00B5063E" w:rsidP="00971C5C">
      <w:pPr>
        <w:rPr>
          <w:rFonts w:ascii="Times New Roman" w:eastAsia="Times New Roman" w:hAnsi="Times New Roman" w:cs="Times New Roman"/>
          <w:sz w:val="24"/>
          <w:szCs w:val="24"/>
        </w:rPr>
      </w:pPr>
    </w:p>
    <w:p w14:paraId="16FE1930" w14:textId="2D190681" w:rsidR="00B5063E" w:rsidRDefault="00B5063E" w:rsidP="00971C5C">
      <w:pPr>
        <w:rPr>
          <w:rFonts w:ascii="Times New Roman" w:eastAsia="Times New Roman" w:hAnsi="Times New Roman" w:cs="Times New Roman"/>
          <w:sz w:val="24"/>
          <w:szCs w:val="24"/>
        </w:rPr>
      </w:pPr>
    </w:p>
    <w:p w14:paraId="341B41F4" w14:textId="14BE053C" w:rsidR="00B5063E" w:rsidRDefault="00B5063E" w:rsidP="00971C5C">
      <w:pPr>
        <w:rPr>
          <w:rFonts w:ascii="Times New Roman" w:eastAsia="Times New Roman" w:hAnsi="Times New Roman" w:cs="Times New Roman"/>
          <w:sz w:val="24"/>
          <w:szCs w:val="24"/>
        </w:rPr>
      </w:pPr>
    </w:p>
    <w:p w14:paraId="58DB8F3C" w14:textId="7A12D2BA" w:rsidR="00B5063E" w:rsidRDefault="00B5063E" w:rsidP="00971C5C">
      <w:pPr>
        <w:rPr>
          <w:rFonts w:ascii="Times New Roman" w:eastAsia="Times New Roman" w:hAnsi="Times New Roman" w:cs="Times New Roman"/>
          <w:sz w:val="24"/>
          <w:szCs w:val="24"/>
        </w:rPr>
      </w:pPr>
    </w:p>
    <w:p w14:paraId="3F2B12EB" w14:textId="7281AA31" w:rsidR="00B5063E" w:rsidRDefault="00B5063E" w:rsidP="00971C5C">
      <w:pPr>
        <w:rPr>
          <w:rFonts w:ascii="Times New Roman" w:eastAsia="Times New Roman" w:hAnsi="Times New Roman" w:cs="Times New Roman"/>
          <w:sz w:val="24"/>
          <w:szCs w:val="24"/>
        </w:rPr>
      </w:pPr>
    </w:p>
    <w:p w14:paraId="736B1E6C" w14:textId="6F7B028D" w:rsidR="00B5063E" w:rsidRDefault="00B5063E" w:rsidP="00971C5C">
      <w:pPr>
        <w:rPr>
          <w:rFonts w:ascii="Times New Roman" w:eastAsia="Times New Roman" w:hAnsi="Times New Roman" w:cs="Times New Roman"/>
          <w:sz w:val="24"/>
          <w:szCs w:val="24"/>
        </w:rPr>
      </w:pPr>
    </w:p>
    <w:p w14:paraId="5D1DDC06" w14:textId="5D8EB54F" w:rsidR="00B5063E" w:rsidRDefault="00B5063E" w:rsidP="00971C5C">
      <w:pPr>
        <w:rPr>
          <w:rFonts w:ascii="Times New Roman" w:eastAsia="Times New Roman" w:hAnsi="Times New Roman" w:cs="Times New Roman"/>
          <w:sz w:val="24"/>
          <w:szCs w:val="24"/>
        </w:rPr>
      </w:pPr>
    </w:p>
    <w:p w14:paraId="46CE7D74" w14:textId="7AAF983D" w:rsidR="00B5063E" w:rsidRDefault="00B5063E" w:rsidP="00971C5C">
      <w:pPr>
        <w:rPr>
          <w:rFonts w:ascii="Times New Roman" w:eastAsia="Times New Roman" w:hAnsi="Times New Roman" w:cs="Times New Roman"/>
          <w:sz w:val="24"/>
          <w:szCs w:val="24"/>
        </w:rPr>
      </w:pPr>
    </w:p>
    <w:p w14:paraId="3D7058D7" w14:textId="1A0D138A" w:rsidR="00B5063E" w:rsidRDefault="00B5063E" w:rsidP="00971C5C">
      <w:pPr>
        <w:rPr>
          <w:rFonts w:ascii="Times New Roman" w:eastAsia="Times New Roman" w:hAnsi="Times New Roman" w:cs="Times New Roman"/>
          <w:sz w:val="24"/>
          <w:szCs w:val="24"/>
        </w:rPr>
      </w:pPr>
    </w:p>
    <w:p w14:paraId="02DDD9F2" w14:textId="13FEC4AD" w:rsidR="006B108D" w:rsidRDefault="006B108D" w:rsidP="00971C5C">
      <w:pPr>
        <w:rPr>
          <w:rFonts w:ascii="Times New Roman" w:eastAsia="Times New Roman" w:hAnsi="Times New Roman" w:cs="Times New Roman"/>
          <w:sz w:val="24"/>
          <w:szCs w:val="24"/>
        </w:rPr>
      </w:pPr>
    </w:p>
    <w:p w14:paraId="2FCBD753" w14:textId="77777777" w:rsidR="006B108D" w:rsidRPr="00971C5C" w:rsidRDefault="006B108D" w:rsidP="00971C5C">
      <w:pPr>
        <w:rPr>
          <w:rFonts w:ascii="Times New Roman" w:eastAsia="Times New Roman" w:hAnsi="Times New Roman" w:cs="Times New Roman"/>
          <w:sz w:val="24"/>
          <w:szCs w:val="24"/>
        </w:rPr>
      </w:pPr>
    </w:p>
    <w:p w14:paraId="44697739" w14:textId="664E6C71" w:rsidR="00971C5C" w:rsidRPr="001C48F6" w:rsidRDefault="00971C5C" w:rsidP="001C48F6">
      <w:pPr>
        <w:pStyle w:val="ListeParagraf"/>
        <w:numPr>
          <w:ilvl w:val="0"/>
          <w:numId w:val="10"/>
        </w:numPr>
        <w:spacing w:before="240"/>
        <w:textAlignment w:val="baseline"/>
        <w:outlineLvl w:val="0"/>
        <w:rPr>
          <w:rFonts w:eastAsia="Times New Roman" w:cs="Calibri"/>
          <w:color w:val="000000"/>
          <w:kern w:val="36"/>
          <w:sz w:val="24"/>
          <w:szCs w:val="24"/>
        </w:rPr>
      </w:pPr>
      <w:r w:rsidRPr="001C48F6">
        <w:rPr>
          <w:rFonts w:eastAsia="Times New Roman" w:cs="Calibri"/>
          <w:color w:val="000000"/>
          <w:kern w:val="36"/>
          <w:sz w:val="24"/>
          <w:szCs w:val="24"/>
        </w:rPr>
        <w:t>Servo Motor</w:t>
      </w:r>
    </w:p>
    <w:p w14:paraId="20CBA279" w14:textId="4F070599"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4"/>
          <w:szCs w:val="24"/>
          <w:bdr w:val="none" w:sz="0" w:space="0" w:color="auto" w:frame="1"/>
        </w:rPr>
        <w:drawing>
          <wp:inline distT="0" distB="0" distL="0" distR="0" wp14:anchorId="24D2E12F" wp14:editId="0BB40E8C">
            <wp:extent cx="2705100" cy="2216633"/>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248" cy="2226587"/>
                    </a:xfrm>
                    <a:prstGeom prst="rect">
                      <a:avLst/>
                    </a:prstGeom>
                    <a:noFill/>
                    <a:ln>
                      <a:noFill/>
                    </a:ln>
                  </pic:spPr>
                </pic:pic>
              </a:graphicData>
            </a:graphic>
          </wp:inline>
        </w:drawing>
      </w:r>
    </w:p>
    <w:p w14:paraId="033EA6A4" w14:textId="27420BBC" w:rsidR="00971C5C" w:rsidRPr="00971C5C" w:rsidRDefault="00971C5C" w:rsidP="00534F47">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15. Servo Motor Şematik Devre Şeması</w:t>
      </w:r>
    </w:p>
    <w:p w14:paraId="158BA013" w14:textId="5530D6ED" w:rsidR="00971C5C" w:rsidRPr="001C48F6" w:rsidRDefault="00971C5C" w:rsidP="00971C5C">
      <w:pPr>
        <w:spacing w:after="160"/>
        <w:ind w:left="850"/>
        <w:rPr>
          <w:rFonts w:ascii="Times New Roman" w:eastAsia="Times New Roman" w:hAnsi="Times New Roman" w:cs="Times New Roman"/>
          <w:sz w:val="24"/>
          <w:szCs w:val="24"/>
        </w:rPr>
      </w:pPr>
      <w:r w:rsidRPr="001C48F6">
        <w:rPr>
          <w:rFonts w:eastAsia="Times New Roman" w:cs="Calibri"/>
          <w:color w:val="222222"/>
          <w:sz w:val="24"/>
          <w:szCs w:val="24"/>
          <w:shd w:val="clear" w:color="auto" w:fill="FFFFFF"/>
        </w:rPr>
        <w:t xml:space="preserve">1. </w:t>
      </w:r>
      <w:r w:rsidRPr="00534F47">
        <w:rPr>
          <w:rFonts w:eastAsia="Times New Roman" w:cs="Calibri"/>
          <w:color w:val="222222"/>
          <w:sz w:val="24"/>
          <w:szCs w:val="24"/>
          <w:shd w:val="clear" w:color="auto" w:fill="FFFFFF"/>
        </w:rPr>
        <w:t>Servo</w:t>
      </w:r>
      <w:r w:rsidRPr="001C48F6">
        <w:rPr>
          <w:rFonts w:eastAsia="Times New Roman" w:cs="Calibri"/>
          <w:color w:val="222222"/>
          <w:sz w:val="24"/>
          <w:szCs w:val="24"/>
          <w:shd w:val="clear" w:color="auto" w:fill="FFFFFF"/>
        </w:rPr>
        <w:t>, mekanizmalardaki açısal-doğrusal pozisyon, hız ve ivme kontrolünü hatasız bir şekilde yapan tahrik sistemi olarak tanımlanır. Yani hareket kontrolü yapılan bir düzenektir. </w:t>
      </w:r>
    </w:p>
    <w:p w14:paraId="2888AFBF" w14:textId="478CF957" w:rsidR="00971C5C" w:rsidRPr="001C48F6" w:rsidRDefault="00971C5C" w:rsidP="00971C5C">
      <w:pPr>
        <w:spacing w:after="160"/>
        <w:ind w:left="850"/>
        <w:rPr>
          <w:rFonts w:ascii="Times New Roman" w:eastAsia="Times New Roman" w:hAnsi="Times New Roman" w:cs="Times New Roman"/>
          <w:sz w:val="24"/>
          <w:szCs w:val="24"/>
        </w:rPr>
      </w:pPr>
      <w:r w:rsidRPr="001C48F6">
        <w:rPr>
          <w:rFonts w:eastAsia="Times New Roman" w:cs="Calibri"/>
          <w:color w:val="222222"/>
          <w:sz w:val="24"/>
          <w:szCs w:val="24"/>
          <w:shd w:val="clear" w:color="auto" w:fill="FFFFFF"/>
        </w:rPr>
        <w:t>2.</w:t>
      </w:r>
      <w:r w:rsidRPr="00534F47">
        <w:rPr>
          <w:rFonts w:eastAsia="Times New Roman" w:cs="Calibri"/>
          <w:color w:val="222222"/>
          <w:sz w:val="24"/>
          <w:szCs w:val="24"/>
          <w:shd w:val="clear" w:color="auto" w:fill="FFFFFF"/>
        </w:rPr>
        <w:t>Servo motorların</w:t>
      </w:r>
      <w:r w:rsidRPr="001C48F6">
        <w:rPr>
          <w:rFonts w:eastAsia="Times New Roman" w:cs="Calibri"/>
          <w:color w:val="222222"/>
          <w:sz w:val="24"/>
          <w:szCs w:val="24"/>
          <w:shd w:val="clear" w:color="auto" w:fill="FFFFFF"/>
        </w:rPr>
        <w:t xml:space="preserve"> içerisinde motorun hareketini sağlayan bir DC motor bulunmaktadır. Bu motorun dışında bir dişli mekanizması, potansiyometre ve bir motor sürücü devresi bulunmaktadır. </w:t>
      </w:r>
    </w:p>
    <w:p w14:paraId="1ECB031B" w14:textId="77777777" w:rsidR="00971C5C" w:rsidRPr="001C48F6" w:rsidRDefault="00971C5C" w:rsidP="00971C5C">
      <w:pPr>
        <w:spacing w:after="160"/>
        <w:ind w:left="850"/>
        <w:rPr>
          <w:rFonts w:ascii="Times New Roman" w:eastAsia="Times New Roman" w:hAnsi="Times New Roman" w:cs="Times New Roman"/>
          <w:sz w:val="24"/>
          <w:szCs w:val="24"/>
        </w:rPr>
      </w:pPr>
      <w:r w:rsidRPr="001C48F6">
        <w:rPr>
          <w:rFonts w:eastAsia="Times New Roman" w:cs="Calibri"/>
          <w:color w:val="222222"/>
          <w:sz w:val="24"/>
          <w:szCs w:val="24"/>
          <w:shd w:val="clear" w:color="auto" w:fill="FFFFFF"/>
        </w:rPr>
        <w:t>3.Servo içerisindeki DC motor hareket ettikçe potansiyometre döner ve kontrol devresi motorun bulunduğu pozisyon ile istenilen pozisyonu karşılaştırarak motor sürme işlemi yapar.</w:t>
      </w:r>
    </w:p>
    <w:p w14:paraId="6D42E677" w14:textId="77777777" w:rsidR="00971C5C" w:rsidRPr="001C48F6" w:rsidRDefault="00971C5C" w:rsidP="00971C5C">
      <w:pPr>
        <w:spacing w:after="160"/>
        <w:ind w:left="850"/>
        <w:rPr>
          <w:rFonts w:ascii="Times New Roman" w:eastAsia="Times New Roman" w:hAnsi="Times New Roman" w:cs="Times New Roman"/>
          <w:sz w:val="24"/>
          <w:szCs w:val="24"/>
        </w:rPr>
      </w:pPr>
      <w:r w:rsidRPr="001C48F6">
        <w:rPr>
          <w:rFonts w:eastAsia="Times New Roman" w:cs="Calibri"/>
          <w:color w:val="222222"/>
          <w:sz w:val="24"/>
          <w:szCs w:val="24"/>
          <w:shd w:val="clear" w:color="auto" w:fill="FFFFFF"/>
        </w:rPr>
        <w:t>4.Servo motorlar PWM (Sinyal Genişlik Modülasyonu) sinyal ile çalışmaktadırlar. </w:t>
      </w:r>
    </w:p>
    <w:p w14:paraId="3A906442" w14:textId="77777777" w:rsidR="00971C5C" w:rsidRPr="001C48F6" w:rsidRDefault="00971C5C" w:rsidP="00971C5C">
      <w:pPr>
        <w:spacing w:after="160"/>
        <w:ind w:left="850"/>
        <w:rPr>
          <w:rFonts w:ascii="Times New Roman" w:eastAsia="Times New Roman" w:hAnsi="Times New Roman" w:cs="Times New Roman"/>
          <w:sz w:val="24"/>
          <w:szCs w:val="24"/>
        </w:rPr>
      </w:pPr>
      <w:r w:rsidRPr="001C48F6">
        <w:rPr>
          <w:rFonts w:eastAsia="Times New Roman" w:cs="Calibri"/>
          <w:color w:val="222222"/>
          <w:sz w:val="24"/>
          <w:szCs w:val="24"/>
          <w:shd w:val="clear" w:color="auto" w:fill="FFFFFF"/>
        </w:rPr>
        <w:t>5.Servo, her 20 ms içerisinde bir pals değeri okumaktadır. Pals uzunluğu motorun dönüşünü belirlemektedir.</w:t>
      </w:r>
    </w:p>
    <w:p w14:paraId="506309B9" w14:textId="77777777" w:rsidR="00971C5C" w:rsidRPr="001C48F6" w:rsidRDefault="00971C5C" w:rsidP="00971C5C">
      <w:pPr>
        <w:spacing w:after="160"/>
        <w:ind w:left="850"/>
        <w:rPr>
          <w:rFonts w:ascii="Times New Roman" w:eastAsia="Times New Roman" w:hAnsi="Times New Roman" w:cs="Times New Roman"/>
          <w:sz w:val="24"/>
          <w:szCs w:val="24"/>
        </w:rPr>
      </w:pPr>
      <w:r w:rsidRPr="001C48F6">
        <w:rPr>
          <w:rFonts w:eastAsia="Times New Roman" w:cs="Calibri"/>
          <w:color w:val="222222"/>
          <w:sz w:val="24"/>
          <w:szCs w:val="24"/>
          <w:shd w:val="clear" w:color="auto" w:fill="FFFFFF"/>
        </w:rPr>
        <w:t>6.Servolar hareket etmeleri için bir komut aldıklarında önce istenilen pozisyona hareket ederler, sonrasında ise o pozisyonda kalırlar. Servolar bulundukları pozisyonu korurken kendilerine dışarıdan bir güç uygulandığında bu güce direnirler.</w:t>
      </w:r>
    </w:p>
    <w:p w14:paraId="0278DE92" w14:textId="1E0C952D" w:rsidR="00971C5C"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63C3A3FB" w14:textId="6376BCB5" w:rsidR="001C48F6" w:rsidRDefault="001C48F6" w:rsidP="00971C5C">
      <w:pPr>
        <w:rPr>
          <w:rFonts w:ascii="Times New Roman" w:eastAsia="Times New Roman" w:hAnsi="Times New Roman" w:cs="Times New Roman"/>
          <w:sz w:val="24"/>
          <w:szCs w:val="24"/>
        </w:rPr>
      </w:pPr>
    </w:p>
    <w:p w14:paraId="5D325481" w14:textId="6EE0B027" w:rsidR="001C48F6" w:rsidRDefault="001C48F6" w:rsidP="00971C5C">
      <w:pPr>
        <w:rPr>
          <w:rFonts w:ascii="Times New Roman" w:eastAsia="Times New Roman" w:hAnsi="Times New Roman" w:cs="Times New Roman"/>
          <w:sz w:val="24"/>
          <w:szCs w:val="24"/>
        </w:rPr>
      </w:pPr>
    </w:p>
    <w:p w14:paraId="3CD2B976" w14:textId="7B21AFEB" w:rsidR="001C48F6" w:rsidRDefault="001C48F6" w:rsidP="00971C5C">
      <w:pPr>
        <w:rPr>
          <w:rFonts w:ascii="Times New Roman" w:eastAsia="Times New Roman" w:hAnsi="Times New Roman" w:cs="Times New Roman"/>
          <w:sz w:val="24"/>
          <w:szCs w:val="24"/>
        </w:rPr>
      </w:pPr>
    </w:p>
    <w:p w14:paraId="5666B238" w14:textId="3CD00541" w:rsidR="001C48F6" w:rsidRDefault="001C48F6" w:rsidP="00971C5C">
      <w:pPr>
        <w:rPr>
          <w:rFonts w:ascii="Times New Roman" w:eastAsia="Times New Roman" w:hAnsi="Times New Roman" w:cs="Times New Roman"/>
          <w:sz w:val="24"/>
          <w:szCs w:val="24"/>
        </w:rPr>
      </w:pPr>
    </w:p>
    <w:p w14:paraId="13667292" w14:textId="5C460A5A" w:rsidR="001C48F6" w:rsidRDefault="001C48F6" w:rsidP="00971C5C">
      <w:pPr>
        <w:rPr>
          <w:rFonts w:ascii="Times New Roman" w:eastAsia="Times New Roman" w:hAnsi="Times New Roman" w:cs="Times New Roman"/>
          <w:sz w:val="24"/>
          <w:szCs w:val="24"/>
        </w:rPr>
      </w:pPr>
    </w:p>
    <w:p w14:paraId="06080B32" w14:textId="7DA2313C" w:rsidR="001C48F6" w:rsidRDefault="001C48F6" w:rsidP="00971C5C">
      <w:pPr>
        <w:rPr>
          <w:rFonts w:ascii="Times New Roman" w:eastAsia="Times New Roman" w:hAnsi="Times New Roman" w:cs="Times New Roman"/>
          <w:sz w:val="24"/>
          <w:szCs w:val="24"/>
        </w:rPr>
      </w:pPr>
    </w:p>
    <w:p w14:paraId="5247D437" w14:textId="28A520EB" w:rsidR="001C48F6" w:rsidRDefault="001C48F6" w:rsidP="00971C5C">
      <w:pPr>
        <w:rPr>
          <w:rFonts w:ascii="Times New Roman" w:eastAsia="Times New Roman" w:hAnsi="Times New Roman" w:cs="Times New Roman"/>
          <w:sz w:val="24"/>
          <w:szCs w:val="24"/>
        </w:rPr>
      </w:pPr>
    </w:p>
    <w:p w14:paraId="61EC902A" w14:textId="4B638F52" w:rsidR="001C48F6" w:rsidRDefault="001C48F6" w:rsidP="00971C5C">
      <w:pPr>
        <w:rPr>
          <w:rFonts w:ascii="Times New Roman" w:eastAsia="Times New Roman" w:hAnsi="Times New Roman" w:cs="Times New Roman"/>
          <w:sz w:val="24"/>
          <w:szCs w:val="24"/>
        </w:rPr>
      </w:pPr>
    </w:p>
    <w:p w14:paraId="457E247D" w14:textId="134AB83D" w:rsidR="001C48F6" w:rsidRDefault="001C48F6" w:rsidP="00971C5C">
      <w:pPr>
        <w:rPr>
          <w:rFonts w:ascii="Times New Roman" w:eastAsia="Times New Roman" w:hAnsi="Times New Roman" w:cs="Times New Roman"/>
          <w:sz w:val="24"/>
          <w:szCs w:val="24"/>
        </w:rPr>
      </w:pPr>
    </w:p>
    <w:p w14:paraId="348AB40F" w14:textId="482A6A42" w:rsidR="001C48F6" w:rsidRDefault="001C48F6" w:rsidP="00971C5C">
      <w:pPr>
        <w:rPr>
          <w:rFonts w:ascii="Times New Roman" w:eastAsia="Times New Roman" w:hAnsi="Times New Roman" w:cs="Times New Roman"/>
          <w:sz w:val="24"/>
          <w:szCs w:val="24"/>
        </w:rPr>
      </w:pPr>
    </w:p>
    <w:p w14:paraId="1E3B3268" w14:textId="73A25FB0" w:rsidR="001C48F6" w:rsidRDefault="001C48F6" w:rsidP="00971C5C">
      <w:pPr>
        <w:rPr>
          <w:rFonts w:ascii="Times New Roman" w:eastAsia="Times New Roman" w:hAnsi="Times New Roman" w:cs="Times New Roman"/>
          <w:sz w:val="24"/>
          <w:szCs w:val="24"/>
        </w:rPr>
      </w:pPr>
    </w:p>
    <w:p w14:paraId="373DE2D7" w14:textId="5C342E57" w:rsidR="001C48F6" w:rsidRDefault="001C48F6" w:rsidP="00971C5C">
      <w:pPr>
        <w:rPr>
          <w:rFonts w:ascii="Times New Roman" w:eastAsia="Times New Roman" w:hAnsi="Times New Roman" w:cs="Times New Roman"/>
          <w:sz w:val="24"/>
          <w:szCs w:val="24"/>
        </w:rPr>
      </w:pPr>
    </w:p>
    <w:p w14:paraId="58E2B072" w14:textId="77777777" w:rsidR="001C48F6" w:rsidRDefault="001C48F6" w:rsidP="00971C5C">
      <w:pPr>
        <w:rPr>
          <w:rFonts w:ascii="Times New Roman" w:eastAsia="Times New Roman" w:hAnsi="Times New Roman" w:cs="Times New Roman"/>
          <w:sz w:val="24"/>
          <w:szCs w:val="24"/>
        </w:rPr>
      </w:pPr>
    </w:p>
    <w:p w14:paraId="6729EA8A" w14:textId="4E17AE63" w:rsidR="001C48F6" w:rsidRDefault="001C48F6" w:rsidP="00971C5C">
      <w:pPr>
        <w:rPr>
          <w:rFonts w:ascii="Times New Roman" w:eastAsia="Times New Roman" w:hAnsi="Times New Roman" w:cs="Times New Roman"/>
          <w:sz w:val="24"/>
          <w:szCs w:val="24"/>
        </w:rPr>
      </w:pPr>
    </w:p>
    <w:p w14:paraId="7D89E846" w14:textId="2EA0BD3E" w:rsidR="001C48F6" w:rsidRDefault="001C48F6" w:rsidP="00971C5C">
      <w:pPr>
        <w:rPr>
          <w:rFonts w:ascii="Times New Roman" w:eastAsia="Times New Roman" w:hAnsi="Times New Roman" w:cs="Times New Roman"/>
          <w:sz w:val="24"/>
          <w:szCs w:val="24"/>
        </w:rPr>
      </w:pPr>
    </w:p>
    <w:p w14:paraId="6788B815" w14:textId="030ADF31" w:rsidR="001C48F6" w:rsidRDefault="001C48F6" w:rsidP="00971C5C">
      <w:pPr>
        <w:rPr>
          <w:rFonts w:ascii="Times New Roman" w:eastAsia="Times New Roman" w:hAnsi="Times New Roman" w:cs="Times New Roman"/>
          <w:sz w:val="24"/>
          <w:szCs w:val="24"/>
        </w:rPr>
      </w:pPr>
    </w:p>
    <w:p w14:paraId="0FAD2313" w14:textId="77777777" w:rsidR="006B108D" w:rsidRDefault="006B108D" w:rsidP="00971C5C">
      <w:pPr>
        <w:rPr>
          <w:rFonts w:ascii="Times New Roman" w:eastAsia="Times New Roman" w:hAnsi="Times New Roman" w:cs="Times New Roman"/>
          <w:sz w:val="24"/>
          <w:szCs w:val="24"/>
        </w:rPr>
      </w:pPr>
    </w:p>
    <w:p w14:paraId="69558CD4" w14:textId="04A38BAB" w:rsidR="001C48F6" w:rsidRDefault="001C48F6" w:rsidP="00971C5C">
      <w:pPr>
        <w:rPr>
          <w:rFonts w:ascii="Times New Roman" w:eastAsia="Times New Roman" w:hAnsi="Times New Roman" w:cs="Times New Roman"/>
          <w:sz w:val="24"/>
          <w:szCs w:val="24"/>
        </w:rPr>
      </w:pPr>
    </w:p>
    <w:p w14:paraId="1131C0D8" w14:textId="3CBFC7E8" w:rsidR="00BB4A9E" w:rsidRDefault="00BB4A9E" w:rsidP="00971C5C">
      <w:pPr>
        <w:rPr>
          <w:rFonts w:ascii="Times New Roman" w:eastAsia="Times New Roman" w:hAnsi="Times New Roman" w:cs="Times New Roman"/>
          <w:sz w:val="24"/>
          <w:szCs w:val="24"/>
        </w:rPr>
      </w:pPr>
    </w:p>
    <w:p w14:paraId="2464D3EB" w14:textId="77777777" w:rsidR="00BB4A9E" w:rsidRPr="00971C5C" w:rsidRDefault="00BB4A9E" w:rsidP="00971C5C">
      <w:pPr>
        <w:rPr>
          <w:rFonts w:ascii="Times New Roman" w:eastAsia="Times New Roman" w:hAnsi="Times New Roman" w:cs="Times New Roman"/>
          <w:sz w:val="24"/>
          <w:szCs w:val="24"/>
        </w:rPr>
      </w:pPr>
    </w:p>
    <w:p w14:paraId="71FF2AC7" w14:textId="10AD5127" w:rsidR="00971C5C" w:rsidRPr="001C48F6" w:rsidRDefault="00971C5C" w:rsidP="001C48F6">
      <w:pPr>
        <w:pStyle w:val="ListeParagraf"/>
        <w:numPr>
          <w:ilvl w:val="0"/>
          <w:numId w:val="10"/>
        </w:numPr>
        <w:spacing w:before="240"/>
        <w:textAlignment w:val="baseline"/>
        <w:outlineLvl w:val="0"/>
        <w:rPr>
          <w:rFonts w:eastAsia="Times New Roman" w:cs="Calibri"/>
          <w:color w:val="000000"/>
          <w:kern w:val="36"/>
          <w:sz w:val="24"/>
          <w:szCs w:val="24"/>
        </w:rPr>
      </w:pPr>
      <w:r w:rsidRPr="001C48F6">
        <w:rPr>
          <w:rFonts w:eastAsia="Times New Roman" w:cs="Calibri"/>
          <w:color w:val="000000"/>
          <w:kern w:val="36"/>
          <w:sz w:val="24"/>
          <w:szCs w:val="24"/>
        </w:rPr>
        <w:t>DC Motor</w:t>
      </w:r>
    </w:p>
    <w:p w14:paraId="651906C9" w14:textId="77777777" w:rsidR="00971C5C" w:rsidRPr="00971C5C" w:rsidRDefault="00971C5C" w:rsidP="00971C5C">
      <w:pPr>
        <w:rPr>
          <w:rFonts w:ascii="Times New Roman" w:eastAsia="Times New Roman" w:hAnsi="Times New Roman" w:cs="Times New Roman"/>
          <w:sz w:val="24"/>
          <w:szCs w:val="24"/>
        </w:rPr>
      </w:pPr>
    </w:p>
    <w:p w14:paraId="0C262C8E" w14:textId="255B23E5"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49158CB5" wp14:editId="6BFC7070">
            <wp:extent cx="2705100" cy="1810104"/>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tin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0764" cy="1813894"/>
                    </a:xfrm>
                    <a:prstGeom prst="rect">
                      <a:avLst/>
                    </a:prstGeom>
                    <a:noFill/>
                    <a:ln>
                      <a:noFill/>
                    </a:ln>
                  </pic:spPr>
                </pic:pic>
              </a:graphicData>
            </a:graphic>
          </wp:inline>
        </w:drawing>
      </w:r>
    </w:p>
    <w:p w14:paraId="651B5B90" w14:textId="4A3B6CEB" w:rsidR="00971C5C" w:rsidRPr="00971C5C" w:rsidRDefault="00971C5C" w:rsidP="006B108D">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16. DC Motor Deneysel Devre Şeması</w:t>
      </w:r>
      <w:r w:rsidRPr="00971C5C">
        <w:rPr>
          <w:rFonts w:ascii="Times New Roman" w:eastAsia="Times New Roman" w:hAnsi="Times New Roman" w:cs="Times New Roman"/>
          <w:sz w:val="24"/>
          <w:szCs w:val="24"/>
        </w:rPr>
        <w:br/>
      </w:r>
    </w:p>
    <w:p w14:paraId="11B6979D" w14:textId="77777777" w:rsidR="00971C5C" w:rsidRPr="006B108D" w:rsidRDefault="00971C5C" w:rsidP="00971C5C">
      <w:pPr>
        <w:spacing w:after="200"/>
        <w:ind w:left="567"/>
        <w:rPr>
          <w:rFonts w:eastAsia="Times New Roman" w:cs="Calibri"/>
          <w:sz w:val="24"/>
          <w:szCs w:val="24"/>
        </w:rPr>
      </w:pPr>
      <w:r w:rsidRPr="006B108D">
        <w:rPr>
          <w:rFonts w:eastAsia="Times New Roman" w:cs="Calibri"/>
          <w:color w:val="000000"/>
          <w:sz w:val="24"/>
          <w:szCs w:val="24"/>
        </w:rPr>
        <w:t>1.</w:t>
      </w:r>
      <w:r w:rsidRPr="006B108D">
        <w:rPr>
          <w:rFonts w:eastAsia="Times New Roman" w:cs="Calibri"/>
          <w:color w:val="262626"/>
          <w:sz w:val="24"/>
          <w:szCs w:val="24"/>
          <w:shd w:val="clear" w:color="auto" w:fill="FFFFFF"/>
        </w:rPr>
        <w:t>Düz elektrik akımını mekanik enerjiye dönüştüren makineye DC motor denilmektedir. </w:t>
      </w:r>
    </w:p>
    <w:p w14:paraId="24E30D6C" w14:textId="77777777" w:rsidR="00971C5C" w:rsidRPr="006B108D" w:rsidRDefault="00971C5C" w:rsidP="00971C5C">
      <w:pPr>
        <w:spacing w:after="200"/>
        <w:ind w:left="567"/>
        <w:rPr>
          <w:rFonts w:eastAsia="Times New Roman" w:cs="Calibri"/>
          <w:sz w:val="24"/>
          <w:szCs w:val="24"/>
        </w:rPr>
      </w:pPr>
      <w:r w:rsidRPr="006B108D">
        <w:rPr>
          <w:rFonts w:eastAsia="Times New Roman" w:cs="Calibri"/>
          <w:color w:val="262626"/>
          <w:sz w:val="24"/>
          <w:szCs w:val="24"/>
          <w:shd w:val="clear" w:color="auto" w:fill="FFFFFF"/>
        </w:rPr>
        <w:t>2.DC motor içerisinde bulunan sargılar ve sabit mıknatıslar ile gerekli olan enerji dönüşümü sağlanmaktadır.</w:t>
      </w:r>
    </w:p>
    <w:p w14:paraId="3586A23B" w14:textId="77777777" w:rsidR="00971C5C" w:rsidRPr="006B108D" w:rsidRDefault="00971C5C" w:rsidP="00971C5C">
      <w:pPr>
        <w:spacing w:after="200"/>
        <w:ind w:left="567"/>
        <w:rPr>
          <w:rFonts w:eastAsia="Times New Roman" w:cs="Calibri"/>
          <w:sz w:val="24"/>
          <w:szCs w:val="24"/>
        </w:rPr>
      </w:pPr>
      <w:r w:rsidRPr="006B108D">
        <w:rPr>
          <w:rFonts w:eastAsia="Times New Roman" w:cs="Calibri"/>
          <w:color w:val="262626"/>
          <w:sz w:val="24"/>
          <w:szCs w:val="24"/>
          <w:shd w:val="clear" w:color="auto" w:fill="FFFFFF"/>
        </w:rPr>
        <w:t>3.DC motor çalışma prensibi motor içerisinde yer alan sargılar ve sabit mıknatıslardan akım geçmesine dayanmaktadır.</w:t>
      </w:r>
    </w:p>
    <w:p w14:paraId="090A7B8B" w14:textId="77777777" w:rsidR="00971C5C" w:rsidRPr="006B108D" w:rsidRDefault="00971C5C" w:rsidP="00971C5C">
      <w:pPr>
        <w:spacing w:after="200"/>
        <w:ind w:left="567"/>
        <w:rPr>
          <w:rFonts w:eastAsia="Times New Roman" w:cs="Calibri"/>
          <w:sz w:val="24"/>
          <w:szCs w:val="24"/>
        </w:rPr>
      </w:pPr>
      <w:r w:rsidRPr="006B108D">
        <w:rPr>
          <w:rFonts w:eastAsia="Times New Roman" w:cs="Calibri"/>
          <w:color w:val="262626"/>
          <w:sz w:val="24"/>
          <w:szCs w:val="24"/>
          <w:shd w:val="clear" w:color="auto" w:fill="FFFFFF"/>
        </w:rPr>
        <w:t>4.DC motor, düz elektrik enerjisinin içerisinde bulunan sargıdan geçer mıknatısları zıt yönde oluşan manyetik alan etkisi ile hareket ettirir. Bu hareketlilik ihtiyaç duyulan mekanik enerjinin oluşmasını sağlamaktadır.</w:t>
      </w:r>
    </w:p>
    <w:p w14:paraId="72322942" w14:textId="77777777" w:rsidR="00971C5C" w:rsidRPr="006B108D" w:rsidRDefault="00971C5C" w:rsidP="00971C5C">
      <w:pPr>
        <w:spacing w:after="200"/>
        <w:ind w:left="567"/>
        <w:rPr>
          <w:rFonts w:eastAsia="Times New Roman" w:cs="Calibri"/>
          <w:sz w:val="24"/>
          <w:szCs w:val="24"/>
        </w:rPr>
      </w:pPr>
      <w:r w:rsidRPr="006B108D">
        <w:rPr>
          <w:rFonts w:eastAsia="Times New Roman" w:cs="Calibri"/>
          <w:color w:val="262626"/>
          <w:sz w:val="24"/>
          <w:szCs w:val="24"/>
          <w:shd w:val="clear" w:color="auto" w:fill="FFFFFF"/>
        </w:rPr>
        <w:t>5.DC motor çalışması sırasında akım yönü sürekli olarak sabit mıknatısa ters yönde olmalıdır. Bunun için aralıklı değişim sağlanması motorun çalışma prensibini oluşturmaktadır.</w:t>
      </w:r>
    </w:p>
    <w:p w14:paraId="0965B7CD" w14:textId="77777777" w:rsidR="00971C5C" w:rsidRPr="006B108D" w:rsidRDefault="00971C5C" w:rsidP="00971C5C">
      <w:pPr>
        <w:spacing w:after="200"/>
        <w:ind w:left="567"/>
        <w:rPr>
          <w:rFonts w:eastAsia="Times New Roman" w:cs="Calibri"/>
          <w:sz w:val="24"/>
          <w:szCs w:val="24"/>
        </w:rPr>
      </w:pPr>
      <w:r w:rsidRPr="006B108D">
        <w:rPr>
          <w:rFonts w:eastAsia="Times New Roman" w:cs="Calibri"/>
          <w:color w:val="262626"/>
          <w:sz w:val="24"/>
          <w:szCs w:val="24"/>
          <w:shd w:val="clear" w:color="auto" w:fill="FFFFFF"/>
        </w:rPr>
        <w:t>6.Bu akım yönünün değişimi yapması fırçalı Dc motorlarda fırça yardımı ile yapılır. Fırçasız motorlarda ise bu akım yönü değişimi elektronik hız kontrol devresi tarafından yapılmaktadır.</w:t>
      </w:r>
    </w:p>
    <w:p w14:paraId="7093CCD7" w14:textId="77777777" w:rsidR="006B108D"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660751D2" w14:textId="77777777" w:rsidR="006B108D" w:rsidRDefault="006B108D" w:rsidP="00971C5C">
      <w:pPr>
        <w:rPr>
          <w:rFonts w:ascii="Times New Roman" w:eastAsia="Times New Roman" w:hAnsi="Times New Roman" w:cs="Times New Roman"/>
          <w:sz w:val="24"/>
          <w:szCs w:val="24"/>
        </w:rPr>
      </w:pPr>
    </w:p>
    <w:p w14:paraId="043E747C" w14:textId="0959559B" w:rsidR="006B108D" w:rsidRDefault="006B108D" w:rsidP="00971C5C">
      <w:pPr>
        <w:rPr>
          <w:rFonts w:ascii="Times New Roman" w:eastAsia="Times New Roman" w:hAnsi="Times New Roman" w:cs="Times New Roman"/>
          <w:sz w:val="24"/>
          <w:szCs w:val="24"/>
        </w:rPr>
      </w:pPr>
    </w:p>
    <w:p w14:paraId="4335DE72" w14:textId="77777777" w:rsidR="00BB4A9E" w:rsidRDefault="00BB4A9E" w:rsidP="00971C5C">
      <w:pPr>
        <w:rPr>
          <w:rFonts w:ascii="Times New Roman" w:eastAsia="Times New Roman" w:hAnsi="Times New Roman" w:cs="Times New Roman"/>
          <w:sz w:val="24"/>
          <w:szCs w:val="24"/>
        </w:rPr>
      </w:pPr>
    </w:p>
    <w:p w14:paraId="18A14DEC" w14:textId="77777777" w:rsidR="006B108D" w:rsidRDefault="006B108D" w:rsidP="00971C5C">
      <w:pPr>
        <w:rPr>
          <w:rFonts w:ascii="Times New Roman" w:eastAsia="Times New Roman" w:hAnsi="Times New Roman" w:cs="Times New Roman"/>
          <w:sz w:val="24"/>
          <w:szCs w:val="24"/>
        </w:rPr>
      </w:pPr>
    </w:p>
    <w:p w14:paraId="7DA68A40" w14:textId="77777777" w:rsidR="006B108D" w:rsidRDefault="006B108D" w:rsidP="00971C5C">
      <w:pPr>
        <w:rPr>
          <w:rFonts w:ascii="Times New Roman" w:eastAsia="Times New Roman" w:hAnsi="Times New Roman" w:cs="Times New Roman"/>
          <w:sz w:val="24"/>
          <w:szCs w:val="24"/>
        </w:rPr>
      </w:pPr>
    </w:p>
    <w:p w14:paraId="5F24E017" w14:textId="77777777" w:rsidR="006B108D" w:rsidRDefault="006B108D" w:rsidP="00971C5C">
      <w:pPr>
        <w:rPr>
          <w:rFonts w:ascii="Times New Roman" w:eastAsia="Times New Roman" w:hAnsi="Times New Roman" w:cs="Times New Roman"/>
          <w:sz w:val="24"/>
          <w:szCs w:val="24"/>
        </w:rPr>
      </w:pPr>
    </w:p>
    <w:p w14:paraId="6D98126A" w14:textId="77777777" w:rsidR="006B108D" w:rsidRDefault="006B108D" w:rsidP="00971C5C">
      <w:pPr>
        <w:rPr>
          <w:rFonts w:ascii="Times New Roman" w:eastAsia="Times New Roman" w:hAnsi="Times New Roman" w:cs="Times New Roman"/>
          <w:sz w:val="24"/>
          <w:szCs w:val="24"/>
        </w:rPr>
      </w:pPr>
    </w:p>
    <w:p w14:paraId="79D1C2AD" w14:textId="77777777" w:rsidR="006B108D" w:rsidRDefault="006B108D" w:rsidP="00971C5C">
      <w:pPr>
        <w:rPr>
          <w:rFonts w:ascii="Times New Roman" w:eastAsia="Times New Roman" w:hAnsi="Times New Roman" w:cs="Times New Roman"/>
          <w:sz w:val="24"/>
          <w:szCs w:val="24"/>
        </w:rPr>
      </w:pPr>
    </w:p>
    <w:p w14:paraId="7FA26B96" w14:textId="77777777" w:rsidR="006B108D" w:rsidRDefault="006B108D" w:rsidP="00971C5C">
      <w:pPr>
        <w:rPr>
          <w:rFonts w:ascii="Times New Roman" w:eastAsia="Times New Roman" w:hAnsi="Times New Roman" w:cs="Times New Roman"/>
          <w:sz w:val="24"/>
          <w:szCs w:val="24"/>
        </w:rPr>
      </w:pPr>
    </w:p>
    <w:p w14:paraId="2F6116C6" w14:textId="77777777" w:rsidR="006B108D" w:rsidRDefault="006B108D" w:rsidP="00971C5C">
      <w:pPr>
        <w:rPr>
          <w:rFonts w:ascii="Times New Roman" w:eastAsia="Times New Roman" w:hAnsi="Times New Roman" w:cs="Times New Roman"/>
          <w:sz w:val="24"/>
          <w:szCs w:val="24"/>
        </w:rPr>
      </w:pPr>
    </w:p>
    <w:p w14:paraId="139C50B3" w14:textId="77777777" w:rsidR="006B108D" w:rsidRDefault="006B108D" w:rsidP="00971C5C">
      <w:pPr>
        <w:rPr>
          <w:rFonts w:ascii="Times New Roman" w:eastAsia="Times New Roman" w:hAnsi="Times New Roman" w:cs="Times New Roman"/>
          <w:sz w:val="24"/>
          <w:szCs w:val="24"/>
        </w:rPr>
      </w:pPr>
    </w:p>
    <w:p w14:paraId="5355C298" w14:textId="77777777" w:rsidR="006B108D" w:rsidRDefault="006B108D" w:rsidP="00971C5C">
      <w:pPr>
        <w:rPr>
          <w:rFonts w:ascii="Times New Roman" w:eastAsia="Times New Roman" w:hAnsi="Times New Roman" w:cs="Times New Roman"/>
          <w:sz w:val="24"/>
          <w:szCs w:val="24"/>
        </w:rPr>
      </w:pPr>
    </w:p>
    <w:p w14:paraId="3FA38708" w14:textId="77777777" w:rsidR="006B108D" w:rsidRDefault="006B108D" w:rsidP="00971C5C">
      <w:pPr>
        <w:rPr>
          <w:rFonts w:ascii="Times New Roman" w:eastAsia="Times New Roman" w:hAnsi="Times New Roman" w:cs="Times New Roman"/>
          <w:sz w:val="24"/>
          <w:szCs w:val="24"/>
        </w:rPr>
      </w:pPr>
    </w:p>
    <w:p w14:paraId="70F6423A" w14:textId="77777777" w:rsidR="006B108D" w:rsidRDefault="006B108D" w:rsidP="00971C5C">
      <w:pPr>
        <w:rPr>
          <w:rFonts w:ascii="Times New Roman" w:eastAsia="Times New Roman" w:hAnsi="Times New Roman" w:cs="Times New Roman"/>
          <w:sz w:val="24"/>
          <w:szCs w:val="24"/>
        </w:rPr>
      </w:pPr>
    </w:p>
    <w:p w14:paraId="6755798E" w14:textId="77777777" w:rsidR="006B108D" w:rsidRDefault="006B108D" w:rsidP="00971C5C">
      <w:pPr>
        <w:rPr>
          <w:rFonts w:ascii="Times New Roman" w:eastAsia="Times New Roman" w:hAnsi="Times New Roman" w:cs="Times New Roman"/>
          <w:sz w:val="24"/>
          <w:szCs w:val="24"/>
        </w:rPr>
      </w:pPr>
    </w:p>
    <w:p w14:paraId="0E6F1C05" w14:textId="77777777" w:rsidR="006B108D" w:rsidRDefault="006B108D" w:rsidP="00971C5C">
      <w:pPr>
        <w:rPr>
          <w:rFonts w:ascii="Times New Roman" w:eastAsia="Times New Roman" w:hAnsi="Times New Roman" w:cs="Times New Roman"/>
          <w:sz w:val="24"/>
          <w:szCs w:val="24"/>
        </w:rPr>
      </w:pPr>
    </w:p>
    <w:p w14:paraId="2D5AC46A" w14:textId="38140495" w:rsidR="006B108D" w:rsidRDefault="006B108D" w:rsidP="00971C5C">
      <w:pPr>
        <w:rPr>
          <w:rFonts w:ascii="Times New Roman" w:eastAsia="Times New Roman" w:hAnsi="Times New Roman" w:cs="Times New Roman"/>
          <w:sz w:val="24"/>
          <w:szCs w:val="24"/>
        </w:rPr>
      </w:pPr>
    </w:p>
    <w:p w14:paraId="7300942E" w14:textId="77777777" w:rsidR="00BB4A9E" w:rsidRDefault="00BB4A9E" w:rsidP="00971C5C">
      <w:pPr>
        <w:rPr>
          <w:rFonts w:ascii="Times New Roman" w:eastAsia="Times New Roman" w:hAnsi="Times New Roman" w:cs="Times New Roman"/>
          <w:sz w:val="24"/>
          <w:szCs w:val="24"/>
        </w:rPr>
      </w:pPr>
    </w:p>
    <w:p w14:paraId="1E48D977" w14:textId="557657D2" w:rsidR="00971C5C" w:rsidRPr="00971C5C" w:rsidRDefault="00971C5C" w:rsidP="00971C5C">
      <w:pPr>
        <w:rPr>
          <w:rFonts w:ascii="Times New Roman" w:eastAsia="Times New Roman" w:hAnsi="Times New Roman" w:cs="Times New Roman"/>
          <w:sz w:val="24"/>
          <w:szCs w:val="24"/>
        </w:rPr>
      </w:pPr>
    </w:p>
    <w:p w14:paraId="6BCB613A" w14:textId="0BD70993" w:rsidR="00971C5C" w:rsidRPr="0006150B" w:rsidRDefault="007F6FAA" w:rsidP="0006150B">
      <w:pPr>
        <w:spacing w:before="240"/>
        <w:textAlignment w:val="baseline"/>
        <w:outlineLvl w:val="0"/>
        <w:rPr>
          <w:rFonts w:eastAsia="Times New Roman" w:cs="Calibri"/>
          <w:color w:val="000000"/>
          <w:kern w:val="36"/>
          <w:sz w:val="24"/>
          <w:szCs w:val="24"/>
        </w:rPr>
      </w:pPr>
      <w:r>
        <w:rPr>
          <w:rFonts w:eastAsia="Times New Roman" w:cs="Calibri"/>
          <w:color w:val="000000"/>
          <w:kern w:val="36"/>
          <w:sz w:val="24"/>
          <w:szCs w:val="24"/>
        </w:rPr>
        <w:t>ı) Buzzer</w:t>
      </w:r>
    </w:p>
    <w:p w14:paraId="745DD458" w14:textId="77777777" w:rsidR="00971C5C" w:rsidRPr="00971C5C" w:rsidRDefault="00971C5C" w:rsidP="00971C5C">
      <w:pPr>
        <w:rPr>
          <w:rFonts w:ascii="Times New Roman" w:eastAsia="Times New Roman" w:hAnsi="Times New Roman" w:cs="Times New Roman"/>
          <w:sz w:val="24"/>
          <w:szCs w:val="24"/>
        </w:rPr>
      </w:pPr>
    </w:p>
    <w:p w14:paraId="4EA831EC" w14:textId="7AA160BC"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2819608B" wp14:editId="5158528B">
            <wp:extent cx="2146300" cy="2143008"/>
            <wp:effectExtent l="0" t="0" r="635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3179" cy="2149877"/>
                    </a:xfrm>
                    <a:prstGeom prst="rect">
                      <a:avLst/>
                    </a:prstGeom>
                    <a:noFill/>
                    <a:ln>
                      <a:noFill/>
                    </a:ln>
                  </pic:spPr>
                </pic:pic>
              </a:graphicData>
            </a:graphic>
          </wp:inline>
        </w:drawing>
      </w:r>
    </w:p>
    <w:p w14:paraId="2590119D" w14:textId="77777777" w:rsidR="00971C5C" w:rsidRPr="00971C5C" w:rsidRDefault="00971C5C" w:rsidP="00971C5C">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18. Buzzer Deneysel Devre Şeması</w:t>
      </w:r>
    </w:p>
    <w:p w14:paraId="0717655A" w14:textId="77777777" w:rsidR="00971C5C" w:rsidRPr="006B108D" w:rsidRDefault="00971C5C" w:rsidP="00971C5C">
      <w:pPr>
        <w:spacing w:after="160"/>
        <w:ind w:left="709"/>
        <w:rPr>
          <w:rFonts w:eastAsia="Times New Roman" w:cs="Calibri"/>
          <w:sz w:val="24"/>
          <w:szCs w:val="24"/>
        </w:rPr>
      </w:pPr>
      <w:r w:rsidRPr="006B108D">
        <w:rPr>
          <w:rFonts w:eastAsia="Times New Roman" w:cs="Calibri"/>
          <w:color w:val="222222"/>
          <w:sz w:val="24"/>
          <w:szCs w:val="24"/>
          <w:shd w:val="clear" w:color="auto" w:fill="FFFFFF"/>
        </w:rPr>
        <w:t>1.Buzzer verilen voltaja göre farklı ses sinyalleri       sağlayan bir cihazdır.</w:t>
      </w:r>
    </w:p>
    <w:p w14:paraId="2797DCFA" w14:textId="77777777" w:rsidR="00971C5C" w:rsidRPr="006B108D" w:rsidRDefault="00971C5C" w:rsidP="00971C5C">
      <w:pPr>
        <w:spacing w:after="160"/>
        <w:ind w:left="709"/>
        <w:rPr>
          <w:rFonts w:eastAsia="Times New Roman" w:cs="Calibri"/>
          <w:sz w:val="24"/>
          <w:szCs w:val="24"/>
        </w:rPr>
      </w:pPr>
      <w:r w:rsidRPr="006B108D">
        <w:rPr>
          <w:rFonts w:eastAsia="Times New Roman" w:cs="Calibri"/>
          <w:color w:val="222222"/>
          <w:sz w:val="24"/>
          <w:szCs w:val="24"/>
          <w:shd w:val="clear" w:color="auto" w:fill="FFFFFF"/>
        </w:rPr>
        <w:t>2.Buzzer direnç ve transistör kullanarak input pinine gelen dc voltu salınım sinyaline çevirir. İnduktör bobini kullanarak sinyal büyütülür. </w:t>
      </w:r>
    </w:p>
    <w:p w14:paraId="08052DE7" w14:textId="77777777" w:rsidR="00971C5C" w:rsidRPr="006B108D" w:rsidRDefault="00971C5C" w:rsidP="00971C5C">
      <w:pPr>
        <w:spacing w:after="160"/>
        <w:ind w:left="709"/>
        <w:rPr>
          <w:rFonts w:eastAsia="Times New Roman" w:cs="Calibri"/>
          <w:sz w:val="24"/>
          <w:szCs w:val="24"/>
        </w:rPr>
      </w:pPr>
      <w:r w:rsidRPr="006B108D">
        <w:rPr>
          <w:rFonts w:eastAsia="Times New Roman" w:cs="Calibri"/>
          <w:color w:val="222222"/>
          <w:sz w:val="24"/>
          <w:szCs w:val="24"/>
          <w:shd w:val="clear" w:color="auto" w:fill="FFFFFF"/>
        </w:rPr>
        <w:t>3.Piezo seramik diske yüksek gerilim uygulandığında radyal yönde mekanik olarak genişleme ve daralmaya sebep olur. Bu da içerideki metal plakanın ters yönde bükülmesine sebep olur. Metal plakanın sürekli olarak zıt yönde bükülmesi ve büzülmesi sonucu buzzer havada ses dalgaları üretir.</w:t>
      </w:r>
    </w:p>
    <w:p w14:paraId="49BEAA8B" w14:textId="7C1D7528" w:rsidR="00971C5C" w:rsidRPr="006B108D" w:rsidRDefault="00971C5C" w:rsidP="00971C5C">
      <w:pPr>
        <w:spacing w:after="160"/>
        <w:ind w:left="709"/>
        <w:rPr>
          <w:rFonts w:eastAsia="Times New Roman" w:cs="Calibri"/>
          <w:sz w:val="24"/>
          <w:szCs w:val="24"/>
        </w:rPr>
      </w:pPr>
      <w:r w:rsidRPr="006B108D">
        <w:rPr>
          <w:rFonts w:eastAsia="Times New Roman" w:cs="Calibri"/>
          <w:color w:val="222222"/>
          <w:sz w:val="24"/>
          <w:szCs w:val="24"/>
          <w:shd w:val="clear" w:color="auto" w:fill="FFFFFF"/>
        </w:rPr>
        <w:t xml:space="preserve">4.Buzzer enerjiyi bir yolla alır ve onu akustik enerjisine </w:t>
      </w:r>
      <w:r w:rsidR="00321EB9" w:rsidRPr="006B108D">
        <w:rPr>
          <w:rFonts w:eastAsia="Times New Roman" w:cs="Calibri"/>
          <w:color w:val="222222"/>
          <w:sz w:val="24"/>
          <w:szCs w:val="24"/>
          <w:shd w:val="clear" w:color="auto" w:fill="FFFFFF"/>
        </w:rPr>
        <w:t>çevirir. Bazı</w:t>
      </w:r>
      <w:r w:rsidRPr="006B108D">
        <w:rPr>
          <w:rFonts w:eastAsia="Times New Roman" w:cs="Calibri"/>
          <w:color w:val="222222"/>
          <w:sz w:val="24"/>
          <w:szCs w:val="24"/>
          <w:shd w:val="clear" w:color="auto" w:fill="FFFFFF"/>
        </w:rPr>
        <w:t xml:space="preserve"> buzzer</w:t>
      </w:r>
      <w:r w:rsidR="00321EB9">
        <w:rPr>
          <w:rFonts w:eastAsia="Times New Roman" w:cs="Calibri"/>
          <w:color w:val="222222"/>
          <w:sz w:val="24"/>
          <w:szCs w:val="24"/>
          <w:shd w:val="clear" w:color="auto" w:fill="FFFFFF"/>
        </w:rPr>
        <w:t>’</w:t>
      </w:r>
      <w:r w:rsidRPr="006B108D">
        <w:rPr>
          <w:rFonts w:eastAsia="Times New Roman" w:cs="Calibri"/>
          <w:color w:val="222222"/>
          <w:sz w:val="24"/>
          <w:szCs w:val="24"/>
          <w:shd w:val="clear" w:color="auto" w:fill="FFFFFF"/>
        </w:rPr>
        <w:t>lar kendi devrelerine sahiptir ve onlar gücü direkt olarak cihazın güç kaynağından alır.</w:t>
      </w:r>
    </w:p>
    <w:p w14:paraId="32A1761B" w14:textId="77777777" w:rsidR="00971C5C" w:rsidRPr="006B108D" w:rsidRDefault="00971C5C" w:rsidP="00971C5C">
      <w:pPr>
        <w:spacing w:after="160"/>
        <w:ind w:left="709"/>
        <w:rPr>
          <w:rFonts w:eastAsia="Times New Roman" w:cs="Calibri"/>
          <w:sz w:val="24"/>
          <w:szCs w:val="24"/>
        </w:rPr>
      </w:pPr>
      <w:r w:rsidRPr="006B108D">
        <w:rPr>
          <w:rFonts w:eastAsia="Times New Roman" w:cs="Calibri"/>
          <w:color w:val="222222"/>
          <w:sz w:val="24"/>
          <w:szCs w:val="24"/>
          <w:shd w:val="clear" w:color="auto" w:fill="FFFFFF"/>
        </w:rPr>
        <w:t>5.Neden buzzer kullanılır?</w:t>
      </w:r>
    </w:p>
    <w:p w14:paraId="773CBAF4" w14:textId="1E4DE697" w:rsidR="00971C5C" w:rsidRPr="006B108D" w:rsidRDefault="00971C5C" w:rsidP="00971C5C">
      <w:pPr>
        <w:numPr>
          <w:ilvl w:val="0"/>
          <w:numId w:val="27"/>
        </w:numPr>
        <w:ind w:left="1701"/>
        <w:textAlignment w:val="baseline"/>
        <w:rPr>
          <w:rFonts w:eastAsia="Times New Roman" w:cs="Calibri"/>
          <w:color w:val="222222"/>
          <w:sz w:val="24"/>
          <w:szCs w:val="24"/>
        </w:rPr>
      </w:pPr>
      <w:r w:rsidRPr="006B108D">
        <w:rPr>
          <w:rFonts w:eastAsia="Times New Roman" w:cs="Calibri"/>
          <w:color w:val="222222"/>
          <w:sz w:val="24"/>
          <w:szCs w:val="24"/>
          <w:shd w:val="clear" w:color="auto" w:fill="FFFFFF"/>
        </w:rPr>
        <w:t xml:space="preserve"> Zamanı geldiğinde haber </w:t>
      </w:r>
      <w:r w:rsidR="006B108D" w:rsidRPr="006B108D">
        <w:rPr>
          <w:rFonts w:eastAsia="Times New Roman" w:cs="Calibri"/>
          <w:color w:val="222222"/>
          <w:sz w:val="24"/>
          <w:szCs w:val="24"/>
          <w:shd w:val="clear" w:color="auto" w:fill="FFFFFF"/>
        </w:rPr>
        <w:t>vermesi;</w:t>
      </w:r>
      <w:r w:rsidRPr="006B108D">
        <w:rPr>
          <w:rFonts w:eastAsia="Times New Roman" w:cs="Calibri"/>
          <w:color w:val="707070"/>
          <w:sz w:val="24"/>
          <w:szCs w:val="24"/>
          <w:shd w:val="clear" w:color="auto" w:fill="FFFFFF"/>
        </w:rPr>
        <w:t xml:space="preserve"> </w:t>
      </w:r>
      <w:r w:rsidRPr="006B108D">
        <w:rPr>
          <w:rFonts w:eastAsia="Times New Roman" w:cs="Calibri"/>
          <w:color w:val="222222"/>
          <w:sz w:val="24"/>
          <w:szCs w:val="24"/>
          <w:shd w:val="clear" w:color="auto" w:fill="FFFFFF"/>
        </w:rPr>
        <w:t>çalar saat  </w:t>
      </w:r>
    </w:p>
    <w:p w14:paraId="6FDD17FA" w14:textId="77777777" w:rsidR="00971C5C" w:rsidRPr="006B108D" w:rsidRDefault="00971C5C" w:rsidP="00971C5C">
      <w:pPr>
        <w:numPr>
          <w:ilvl w:val="0"/>
          <w:numId w:val="27"/>
        </w:numPr>
        <w:ind w:left="1701"/>
        <w:textAlignment w:val="baseline"/>
        <w:rPr>
          <w:rFonts w:eastAsia="Times New Roman" w:cs="Calibri"/>
          <w:color w:val="222222"/>
          <w:sz w:val="24"/>
          <w:szCs w:val="24"/>
        </w:rPr>
      </w:pPr>
      <w:r w:rsidRPr="006B108D">
        <w:rPr>
          <w:rFonts w:eastAsia="Times New Roman" w:cs="Calibri"/>
          <w:color w:val="222222"/>
          <w:sz w:val="24"/>
          <w:szCs w:val="24"/>
          <w:shd w:val="clear" w:color="auto" w:fill="FFFFFF"/>
        </w:rPr>
        <w:t> Bilgisayar sistemlerinde hata sesi almak için</w:t>
      </w:r>
    </w:p>
    <w:p w14:paraId="0FEDBD0C" w14:textId="77777777" w:rsidR="00971C5C" w:rsidRPr="006B108D" w:rsidRDefault="00971C5C" w:rsidP="00971C5C">
      <w:pPr>
        <w:numPr>
          <w:ilvl w:val="0"/>
          <w:numId w:val="27"/>
        </w:numPr>
        <w:ind w:left="1701"/>
        <w:textAlignment w:val="baseline"/>
        <w:rPr>
          <w:rFonts w:eastAsia="Times New Roman" w:cs="Calibri"/>
          <w:color w:val="222222"/>
          <w:sz w:val="24"/>
          <w:szCs w:val="24"/>
        </w:rPr>
      </w:pPr>
      <w:r w:rsidRPr="006B108D">
        <w:rPr>
          <w:rFonts w:eastAsia="Times New Roman" w:cs="Calibri"/>
          <w:color w:val="707070"/>
          <w:sz w:val="24"/>
          <w:szCs w:val="24"/>
          <w:shd w:val="clear" w:color="auto" w:fill="FFFFFF"/>
        </w:rPr>
        <w:t> </w:t>
      </w:r>
      <w:r w:rsidRPr="006B108D">
        <w:rPr>
          <w:rFonts w:eastAsia="Times New Roman" w:cs="Calibri"/>
          <w:color w:val="222222"/>
          <w:sz w:val="24"/>
          <w:szCs w:val="24"/>
          <w:shd w:val="clear" w:color="auto" w:fill="FFFFFF"/>
        </w:rPr>
        <w:t>Elektronik cihazlarda son kullanıcıyı tatmin etmek</w:t>
      </w:r>
    </w:p>
    <w:p w14:paraId="2E7A2624" w14:textId="1DD1A361" w:rsidR="00971C5C" w:rsidRPr="00971C5C" w:rsidRDefault="00971C5C" w:rsidP="00971C5C">
      <w:pPr>
        <w:numPr>
          <w:ilvl w:val="0"/>
          <w:numId w:val="27"/>
        </w:numPr>
        <w:spacing w:after="160"/>
        <w:ind w:left="1701"/>
        <w:textAlignment w:val="baseline"/>
        <w:rPr>
          <w:rFonts w:ascii="Arial" w:eastAsia="Times New Roman" w:hAnsi="Arial"/>
          <w:color w:val="222222"/>
          <w:sz w:val="36"/>
          <w:szCs w:val="36"/>
        </w:rPr>
      </w:pPr>
      <w:r w:rsidRPr="006B108D">
        <w:rPr>
          <w:rFonts w:eastAsia="Times New Roman" w:cs="Calibri"/>
          <w:color w:val="222222"/>
          <w:sz w:val="24"/>
          <w:szCs w:val="24"/>
          <w:shd w:val="clear" w:color="auto" w:fill="FFFFFF"/>
        </w:rPr>
        <w:t xml:space="preserve">Bizi </w:t>
      </w:r>
      <w:r w:rsidR="006B108D" w:rsidRPr="006B108D">
        <w:rPr>
          <w:rFonts w:eastAsia="Times New Roman" w:cs="Calibri"/>
          <w:color w:val="222222"/>
          <w:sz w:val="24"/>
          <w:szCs w:val="24"/>
          <w:shd w:val="clear" w:color="auto" w:fill="FFFFFF"/>
        </w:rPr>
        <w:t>uyarması;</w:t>
      </w:r>
      <w:r w:rsidRPr="006B108D">
        <w:rPr>
          <w:rFonts w:eastAsia="Times New Roman" w:cs="Calibri"/>
          <w:color w:val="222222"/>
          <w:sz w:val="24"/>
          <w:szCs w:val="24"/>
          <w:shd w:val="clear" w:color="auto" w:fill="FFFFFF"/>
        </w:rPr>
        <w:t xml:space="preserve"> </w:t>
      </w:r>
      <w:r w:rsidR="006B108D" w:rsidRPr="006B108D">
        <w:rPr>
          <w:rFonts w:eastAsia="Times New Roman" w:cs="Calibri"/>
          <w:color w:val="222222"/>
          <w:sz w:val="24"/>
          <w:szCs w:val="24"/>
          <w:shd w:val="clear" w:color="auto" w:fill="FFFFFF"/>
        </w:rPr>
        <w:t>Emniyet</w:t>
      </w:r>
      <w:r w:rsidRPr="006B108D">
        <w:rPr>
          <w:rFonts w:eastAsia="Times New Roman" w:cs="Calibri"/>
          <w:color w:val="222222"/>
          <w:sz w:val="24"/>
          <w:szCs w:val="24"/>
          <w:shd w:val="clear" w:color="auto" w:fill="FFFFFF"/>
        </w:rPr>
        <w:t xml:space="preserve"> kemeri takılmadığında Hırsız alarmı olarak vs</w:t>
      </w:r>
      <w:r w:rsidRPr="00971C5C">
        <w:rPr>
          <w:rFonts w:ascii="Arial" w:eastAsia="Times New Roman" w:hAnsi="Arial"/>
          <w:color w:val="222222"/>
          <w:sz w:val="36"/>
          <w:szCs w:val="36"/>
          <w:shd w:val="clear" w:color="auto" w:fill="FFFFFF"/>
        </w:rPr>
        <w:t>.</w:t>
      </w:r>
    </w:p>
    <w:p w14:paraId="36D88F3E" w14:textId="77777777" w:rsidR="006B108D"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5DA621A1" w14:textId="77777777" w:rsidR="006B108D" w:rsidRDefault="006B108D" w:rsidP="00971C5C">
      <w:pPr>
        <w:rPr>
          <w:rFonts w:ascii="Times New Roman" w:eastAsia="Times New Roman" w:hAnsi="Times New Roman" w:cs="Times New Roman"/>
          <w:sz w:val="24"/>
          <w:szCs w:val="24"/>
        </w:rPr>
      </w:pPr>
    </w:p>
    <w:p w14:paraId="4314D04E" w14:textId="77777777" w:rsidR="006B108D" w:rsidRDefault="006B108D" w:rsidP="00971C5C">
      <w:pPr>
        <w:rPr>
          <w:rFonts w:ascii="Times New Roman" w:eastAsia="Times New Roman" w:hAnsi="Times New Roman" w:cs="Times New Roman"/>
          <w:sz w:val="24"/>
          <w:szCs w:val="24"/>
        </w:rPr>
      </w:pPr>
    </w:p>
    <w:p w14:paraId="1F15F012" w14:textId="49650244" w:rsidR="00971C5C"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4EDE975F" w14:textId="4C61EFDA" w:rsidR="006B108D" w:rsidRDefault="006B108D" w:rsidP="00971C5C">
      <w:pPr>
        <w:rPr>
          <w:rFonts w:ascii="Times New Roman" w:eastAsia="Times New Roman" w:hAnsi="Times New Roman" w:cs="Times New Roman"/>
          <w:sz w:val="24"/>
          <w:szCs w:val="24"/>
        </w:rPr>
      </w:pPr>
    </w:p>
    <w:p w14:paraId="643B5DF4" w14:textId="549038B9" w:rsidR="006B108D" w:rsidRDefault="006B108D" w:rsidP="00971C5C">
      <w:pPr>
        <w:rPr>
          <w:rFonts w:ascii="Times New Roman" w:eastAsia="Times New Roman" w:hAnsi="Times New Roman" w:cs="Times New Roman"/>
          <w:sz w:val="24"/>
          <w:szCs w:val="24"/>
        </w:rPr>
      </w:pPr>
    </w:p>
    <w:p w14:paraId="3BDCFE4E" w14:textId="2814BBCC" w:rsidR="006B108D" w:rsidRDefault="006B108D" w:rsidP="00971C5C">
      <w:pPr>
        <w:rPr>
          <w:rFonts w:ascii="Times New Roman" w:eastAsia="Times New Roman" w:hAnsi="Times New Roman" w:cs="Times New Roman"/>
          <w:sz w:val="24"/>
          <w:szCs w:val="24"/>
        </w:rPr>
      </w:pPr>
    </w:p>
    <w:p w14:paraId="3E754332" w14:textId="339FB6F2" w:rsidR="006B108D" w:rsidRDefault="006B108D" w:rsidP="00971C5C">
      <w:pPr>
        <w:rPr>
          <w:rFonts w:ascii="Times New Roman" w:eastAsia="Times New Roman" w:hAnsi="Times New Roman" w:cs="Times New Roman"/>
          <w:sz w:val="24"/>
          <w:szCs w:val="24"/>
        </w:rPr>
      </w:pPr>
    </w:p>
    <w:p w14:paraId="113A3D54" w14:textId="024F8A13" w:rsidR="006B108D" w:rsidRDefault="006B108D" w:rsidP="00971C5C">
      <w:pPr>
        <w:rPr>
          <w:rFonts w:ascii="Times New Roman" w:eastAsia="Times New Roman" w:hAnsi="Times New Roman" w:cs="Times New Roman"/>
          <w:sz w:val="24"/>
          <w:szCs w:val="24"/>
        </w:rPr>
      </w:pPr>
    </w:p>
    <w:p w14:paraId="4070A41D" w14:textId="3C54C2A1" w:rsidR="006B108D" w:rsidRDefault="006B108D" w:rsidP="00971C5C">
      <w:pPr>
        <w:rPr>
          <w:rFonts w:ascii="Times New Roman" w:eastAsia="Times New Roman" w:hAnsi="Times New Roman" w:cs="Times New Roman"/>
          <w:sz w:val="24"/>
          <w:szCs w:val="24"/>
        </w:rPr>
      </w:pPr>
    </w:p>
    <w:p w14:paraId="1ABB8005" w14:textId="262AF804" w:rsidR="006B108D" w:rsidRDefault="006B108D" w:rsidP="00971C5C">
      <w:pPr>
        <w:rPr>
          <w:rFonts w:ascii="Times New Roman" w:eastAsia="Times New Roman" w:hAnsi="Times New Roman" w:cs="Times New Roman"/>
          <w:sz w:val="24"/>
          <w:szCs w:val="24"/>
        </w:rPr>
      </w:pPr>
    </w:p>
    <w:p w14:paraId="59796DC5" w14:textId="227500E0" w:rsidR="006B108D" w:rsidRDefault="006B108D" w:rsidP="00971C5C">
      <w:pPr>
        <w:rPr>
          <w:rFonts w:ascii="Times New Roman" w:eastAsia="Times New Roman" w:hAnsi="Times New Roman" w:cs="Times New Roman"/>
          <w:sz w:val="24"/>
          <w:szCs w:val="24"/>
        </w:rPr>
      </w:pPr>
    </w:p>
    <w:p w14:paraId="7DAF50D6" w14:textId="49BD1C2D" w:rsidR="006B108D" w:rsidRDefault="006B108D" w:rsidP="00971C5C">
      <w:pPr>
        <w:rPr>
          <w:rFonts w:ascii="Times New Roman" w:eastAsia="Times New Roman" w:hAnsi="Times New Roman" w:cs="Times New Roman"/>
          <w:sz w:val="24"/>
          <w:szCs w:val="24"/>
        </w:rPr>
      </w:pPr>
    </w:p>
    <w:p w14:paraId="76EEBCB1" w14:textId="3FC9C40B" w:rsidR="006B108D" w:rsidRDefault="006B108D" w:rsidP="00971C5C">
      <w:pPr>
        <w:rPr>
          <w:rFonts w:ascii="Times New Roman" w:eastAsia="Times New Roman" w:hAnsi="Times New Roman" w:cs="Times New Roman"/>
          <w:sz w:val="24"/>
          <w:szCs w:val="24"/>
        </w:rPr>
      </w:pPr>
    </w:p>
    <w:p w14:paraId="3A72A9A5" w14:textId="5BE2FC00" w:rsidR="006B108D" w:rsidRDefault="006B108D" w:rsidP="00971C5C">
      <w:pPr>
        <w:rPr>
          <w:rFonts w:ascii="Times New Roman" w:eastAsia="Times New Roman" w:hAnsi="Times New Roman" w:cs="Times New Roman"/>
          <w:sz w:val="24"/>
          <w:szCs w:val="24"/>
        </w:rPr>
      </w:pPr>
    </w:p>
    <w:p w14:paraId="2DEA7CC5" w14:textId="4B22A088" w:rsidR="006B108D" w:rsidRDefault="006B108D" w:rsidP="00971C5C">
      <w:pPr>
        <w:rPr>
          <w:rFonts w:ascii="Times New Roman" w:eastAsia="Times New Roman" w:hAnsi="Times New Roman" w:cs="Times New Roman"/>
          <w:sz w:val="24"/>
          <w:szCs w:val="24"/>
        </w:rPr>
      </w:pPr>
    </w:p>
    <w:p w14:paraId="0A756A29" w14:textId="77777777" w:rsidR="00BB4A9E" w:rsidRDefault="00BB4A9E" w:rsidP="00971C5C">
      <w:pPr>
        <w:rPr>
          <w:rFonts w:ascii="Times New Roman" w:eastAsia="Times New Roman" w:hAnsi="Times New Roman" w:cs="Times New Roman"/>
          <w:sz w:val="24"/>
          <w:szCs w:val="24"/>
        </w:rPr>
      </w:pPr>
    </w:p>
    <w:p w14:paraId="61032201" w14:textId="77777777" w:rsidR="007F6FAA" w:rsidRPr="00971C5C" w:rsidRDefault="007F6FAA" w:rsidP="00971C5C">
      <w:pPr>
        <w:rPr>
          <w:rFonts w:ascii="Times New Roman" w:eastAsia="Times New Roman" w:hAnsi="Times New Roman" w:cs="Times New Roman"/>
          <w:sz w:val="24"/>
          <w:szCs w:val="24"/>
        </w:rPr>
      </w:pPr>
    </w:p>
    <w:p w14:paraId="27A7B6D6" w14:textId="5CE0EB07" w:rsidR="00971C5C" w:rsidRPr="0006150B" w:rsidRDefault="00971C5C" w:rsidP="0006150B">
      <w:pPr>
        <w:pStyle w:val="ListeParagraf"/>
        <w:numPr>
          <w:ilvl w:val="0"/>
          <w:numId w:val="10"/>
        </w:numPr>
        <w:spacing w:before="240"/>
        <w:textAlignment w:val="baseline"/>
        <w:outlineLvl w:val="0"/>
        <w:rPr>
          <w:rFonts w:eastAsia="Times New Roman" w:cs="Calibri"/>
          <w:color w:val="000000"/>
          <w:kern w:val="36"/>
          <w:sz w:val="24"/>
          <w:szCs w:val="24"/>
        </w:rPr>
      </w:pPr>
      <w:r w:rsidRPr="0006150B">
        <w:rPr>
          <w:rFonts w:eastAsia="Times New Roman" w:cs="Calibri"/>
          <w:color w:val="000000"/>
          <w:kern w:val="36"/>
          <w:sz w:val="24"/>
          <w:szCs w:val="24"/>
        </w:rPr>
        <w:t>Pil</w:t>
      </w:r>
    </w:p>
    <w:p w14:paraId="681DF07A" w14:textId="77777777" w:rsidR="00971C5C" w:rsidRPr="00971C5C" w:rsidRDefault="00971C5C" w:rsidP="00971C5C">
      <w:pPr>
        <w:rPr>
          <w:rFonts w:ascii="Times New Roman" w:eastAsia="Times New Roman" w:hAnsi="Times New Roman" w:cs="Times New Roman"/>
          <w:sz w:val="24"/>
          <w:szCs w:val="24"/>
        </w:rPr>
      </w:pPr>
    </w:p>
    <w:p w14:paraId="5F9F7620" w14:textId="50B3FE2C"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4D948F50" wp14:editId="6138166F">
            <wp:extent cx="3101674" cy="2044700"/>
            <wp:effectExtent l="0" t="0" r="381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3674" cy="2052611"/>
                    </a:xfrm>
                    <a:prstGeom prst="rect">
                      <a:avLst/>
                    </a:prstGeom>
                    <a:noFill/>
                    <a:ln>
                      <a:noFill/>
                    </a:ln>
                  </pic:spPr>
                </pic:pic>
              </a:graphicData>
            </a:graphic>
          </wp:inline>
        </w:drawing>
      </w:r>
    </w:p>
    <w:p w14:paraId="175B8843" w14:textId="7DE01C90" w:rsidR="00971C5C" w:rsidRPr="00971C5C" w:rsidRDefault="00971C5C" w:rsidP="006B108D">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20. Pil Deneysel Devre Şeması</w:t>
      </w:r>
    </w:p>
    <w:p w14:paraId="2D8736C0" w14:textId="77777777" w:rsidR="00971C5C" w:rsidRPr="006B108D" w:rsidRDefault="00971C5C" w:rsidP="00971C5C">
      <w:pPr>
        <w:spacing w:after="160"/>
        <w:ind w:left="850"/>
        <w:rPr>
          <w:rFonts w:ascii="Times New Roman" w:eastAsia="Times New Roman" w:hAnsi="Times New Roman" w:cs="Times New Roman"/>
          <w:sz w:val="24"/>
          <w:szCs w:val="24"/>
        </w:rPr>
      </w:pPr>
      <w:r w:rsidRPr="00971C5C">
        <w:rPr>
          <w:rFonts w:eastAsia="Times New Roman" w:cs="Calibri"/>
          <w:color w:val="222222"/>
          <w:sz w:val="36"/>
          <w:szCs w:val="36"/>
          <w:shd w:val="clear" w:color="auto" w:fill="FFFFFF"/>
        </w:rPr>
        <w:t>1</w:t>
      </w:r>
      <w:r w:rsidRPr="006B108D">
        <w:rPr>
          <w:rFonts w:eastAsia="Times New Roman" w:cs="Calibri"/>
          <w:color w:val="222222"/>
          <w:sz w:val="24"/>
          <w:szCs w:val="24"/>
          <w:shd w:val="clear" w:color="auto" w:fill="FFFFFF"/>
        </w:rPr>
        <w:t>.Pil, kimyasal enerjiyi elektrik enerjisine çeviren bir elektronik aygıttır.</w:t>
      </w:r>
    </w:p>
    <w:p w14:paraId="374C375F" w14:textId="77777777" w:rsidR="00971C5C" w:rsidRPr="006B108D" w:rsidRDefault="00971C5C" w:rsidP="00971C5C">
      <w:pPr>
        <w:spacing w:after="160"/>
        <w:ind w:left="850"/>
        <w:rPr>
          <w:rFonts w:ascii="Times New Roman" w:eastAsia="Times New Roman" w:hAnsi="Times New Roman" w:cs="Times New Roman"/>
          <w:sz w:val="24"/>
          <w:szCs w:val="24"/>
        </w:rPr>
      </w:pPr>
      <w:r w:rsidRPr="006B108D">
        <w:rPr>
          <w:rFonts w:eastAsia="Times New Roman" w:cs="Calibri"/>
          <w:color w:val="222222"/>
          <w:sz w:val="24"/>
          <w:szCs w:val="24"/>
          <w:shd w:val="clear" w:color="auto" w:fill="FFFFFF"/>
        </w:rPr>
        <w:t>2.Anot (- uç) ve katot (+ uç) olmak üzere iki adet terminali bulunur. Eksi olarak işaretlenmiş uç elektron kaynağıdır ve elektrik enerjisi kullanan bir cihaza bağlandığında elektronları sağlayan terminal olarak görev yapar.</w:t>
      </w:r>
    </w:p>
    <w:p w14:paraId="01F50644" w14:textId="77777777" w:rsidR="00971C5C" w:rsidRPr="006B108D" w:rsidRDefault="00971C5C" w:rsidP="00971C5C">
      <w:pPr>
        <w:spacing w:after="160"/>
        <w:ind w:left="850"/>
        <w:rPr>
          <w:rFonts w:ascii="Times New Roman" w:eastAsia="Times New Roman" w:hAnsi="Times New Roman" w:cs="Times New Roman"/>
          <w:sz w:val="24"/>
          <w:szCs w:val="24"/>
        </w:rPr>
      </w:pPr>
      <w:r w:rsidRPr="006B108D">
        <w:rPr>
          <w:rFonts w:eastAsia="Times New Roman" w:cs="Calibri"/>
          <w:color w:val="222222"/>
          <w:sz w:val="24"/>
          <w:szCs w:val="24"/>
          <w:shd w:val="clear" w:color="auto" w:fill="FFFFFF"/>
        </w:rPr>
        <w:t>3.Elektronların oluşması için pilin içerisinde yer alan elektrolitlerin iyonları hareket eder ve kimyasal tepkime gerçekleştirerek enerji oluşur.</w:t>
      </w:r>
    </w:p>
    <w:p w14:paraId="52216DD8" w14:textId="77777777" w:rsidR="006B108D"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2EE0C61D" w14:textId="77777777" w:rsidR="006B108D" w:rsidRDefault="006B108D" w:rsidP="00971C5C">
      <w:pPr>
        <w:rPr>
          <w:rFonts w:ascii="Times New Roman" w:eastAsia="Times New Roman" w:hAnsi="Times New Roman" w:cs="Times New Roman"/>
          <w:sz w:val="24"/>
          <w:szCs w:val="24"/>
        </w:rPr>
      </w:pPr>
    </w:p>
    <w:p w14:paraId="747C0211" w14:textId="77777777" w:rsidR="006B108D" w:rsidRDefault="006B108D" w:rsidP="00971C5C">
      <w:pPr>
        <w:rPr>
          <w:rFonts w:ascii="Times New Roman" w:eastAsia="Times New Roman" w:hAnsi="Times New Roman" w:cs="Times New Roman"/>
          <w:sz w:val="24"/>
          <w:szCs w:val="24"/>
        </w:rPr>
      </w:pPr>
    </w:p>
    <w:p w14:paraId="3E3BA490" w14:textId="77777777" w:rsidR="006B108D" w:rsidRDefault="006B108D" w:rsidP="00971C5C">
      <w:pPr>
        <w:rPr>
          <w:rFonts w:ascii="Times New Roman" w:eastAsia="Times New Roman" w:hAnsi="Times New Roman" w:cs="Times New Roman"/>
          <w:sz w:val="24"/>
          <w:szCs w:val="24"/>
        </w:rPr>
      </w:pPr>
    </w:p>
    <w:p w14:paraId="53D343B6" w14:textId="77777777" w:rsidR="006B108D" w:rsidRDefault="006B108D" w:rsidP="00971C5C">
      <w:pPr>
        <w:rPr>
          <w:rFonts w:ascii="Times New Roman" w:eastAsia="Times New Roman" w:hAnsi="Times New Roman" w:cs="Times New Roman"/>
          <w:sz w:val="24"/>
          <w:szCs w:val="24"/>
        </w:rPr>
      </w:pPr>
    </w:p>
    <w:p w14:paraId="33060E91" w14:textId="77777777" w:rsidR="006B108D" w:rsidRDefault="006B108D" w:rsidP="00971C5C">
      <w:pPr>
        <w:rPr>
          <w:rFonts w:ascii="Times New Roman" w:eastAsia="Times New Roman" w:hAnsi="Times New Roman" w:cs="Times New Roman"/>
          <w:sz w:val="24"/>
          <w:szCs w:val="24"/>
        </w:rPr>
      </w:pPr>
    </w:p>
    <w:p w14:paraId="101EB9E4" w14:textId="77777777" w:rsidR="006B108D" w:rsidRDefault="006B108D" w:rsidP="00971C5C">
      <w:pPr>
        <w:rPr>
          <w:rFonts w:ascii="Times New Roman" w:eastAsia="Times New Roman" w:hAnsi="Times New Roman" w:cs="Times New Roman"/>
          <w:sz w:val="24"/>
          <w:szCs w:val="24"/>
        </w:rPr>
      </w:pPr>
    </w:p>
    <w:p w14:paraId="4E7F60BB" w14:textId="77777777" w:rsidR="006B108D" w:rsidRDefault="006B108D" w:rsidP="00971C5C">
      <w:pPr>
        <w:rPr>
          <w:rFonts w:ascii="Times New Roman" w:eastAsia="Times New Roman" w:hAnsi="Times New Roman" w:cs="Times New Roman"/>
          <w:sz w:val="24"/>
          <w:szCs w:val="24"/>
        </w:rPr>
      </w:pPr>
    </w:p>
    <w:p w14:paraId="56A69919" w14:textId="77777777" w:rsidR="006B108D" w:rsidRDefault="006B108D" w:rsidP="00971C5C">
      <w:pPr>
        <w:rPr>
          <w:rFonts w:ascii="Times New Roman" w:eastAsia="Times New Roman" w:hAnsi="Times New Roman" w:cs="Times New Roman"/>
          <w:sz w:val="24"/>
          <w:szCs w:val="24"/>
        </w:rPr>
      </w:pPr>
    </w:p>
    <w:p w14:paraId="19E5D63B" w14:textId="77777777" w:rsidR="006B108D" w:rsidRDefault="006B108D" w:rsidP="00971C5C">
      <w:pPr>
        <w:rPr>
          <w:rFonts w:ascii="Times New Roman" w:eastAsia="Times New Roman" w:hAnsi="Times New Roman" w:cs="Times New Roman"/>
          <w:sz w:val="24"/>
          <w:szCs w:val="24"/>
        </w:rPr>
      </w:pPr>
    </w:p>
    <w:p w14:paraId="54B80FE2" w14:textId="77777777" w:rsidR="006B108D" w:rsidRDefault="006B108D" w:rsidP="00971C5C">
      <w:pPr>
        <w:rPr>
          <w:rFonts w:ascii="Times New Roman" w:eastAsia="Times New Roman" w:hAnsi="Times New Roman" w:cs="Times New Roman"/>
          <w:sz w:val="24"/>
          <w:szCs w:val="24"/>
        </w:rPr>
      </w:pPr>
    </w:p>
    <w:p w14:paraId="03013031" w14:textId="77777777" w:rsidR="006B108D" w:rsidRDefault="006B108D" w:rsidP="00971C5C">
      <w:pPr>
        <w:rPr>
          <w:rFonts w:ascii="Times New Roman" w:eastAsia="Times New Roman" w:hAnsi="Times New Roman" w:cs="Times New Roman"/>
          <w:sz w:val="24"/>
          <w:szCs w:val="24"/>
        </w:rPr>
      </w:pPr>
    </w:p>
    <w:p w14:paraId="781DDBEE" w14:textId="77777777" w:rsidR="006B108D" w:rsidRDefault="006B108D" w:rsidP="00971C5C">
      <w:pPr>
        <w:rPr>
          <w:rFonts w:ascii="Times New Roman" w:eastAsia="Times New Roman" w:hAnsi="Times New Roman" w:cs="Times New Roman"/>
          <w:sz w:val="24"/>
          <w:szCs w:val="24"/>
        </w:rPr>
      </w:pPr>
    </w:p>
    <w:p w14:paraId="714D41D0" w14:textId="77777777" w:rsidR="006B108D" w:rsidRDefault="006B108D" w:rsidP="00971C5C">
      <w:pPr>
        <w:rPr>
          <w:rFonts w:ascii="Times New Roman" w:eastAsia="Times New Roman" w:hAnsi="Times New Roman" w:cs="Times New Roman"/>
          <w:sz w:val="24"/>
          <w:szCs w:val="24"/>
        </w:rPr>
      </w:pPr>
    </w:p>
    <w:p w14:paraId="06007BBF" w14:textId="77777777" w:rsidR="006B108D" w:rsidRDefault="006B108D" w:rsidP="00971C5C">
      <w:pPr>
        <w:rPr>
          <w:rFonts w:ascii="Times New Roman" w:eastAsia="Times New Roman" w:hAnsi="Times New Roman" w:cs="Times New Roman"/>
          <w:sz w:val="24"/>
          <w:szCs w:val="24"/>
        </w:rPr>
      </w:pPr>
    </w:p>
    <w:p w14:paraId="6F4A86F3" w14:textId="77777777" w:rsidR="006B108D" w:rsidRDefault="006B108D" w:rsidP="00971C5C">
      <w:pPr>
        <w:rPr>
          <w:rFonts w:ascii="Times New Roman" w:eastAsia="Times New Roman" w:hAnsi="Times New Roman" w:cs="Times New Roman"/>
          <w:sz w:val="24"/>
          <w:szCs w:val="24"/>
        </w:rPr>
      </w:pPr>
    </w:p>
    <w:p w14:paraId="2FD5F429" w14:textId="77777777" w:rsidR="006B108D" w:rsidRDefault="006B108D" w:rsidP="00971C5C">
      <w:pPr>
        <w:rPr>
          <w:rFonts w:ascii="Times New Roman" w:eastAsia="Times New Roman" w:hAnsi="Times New Roman" w:cs="Times New Roman"/>
          <w:sz w:val="24"/>
          <w:szCs w:val="24"/>
        </w:rPr>
      </w:pPr>
    </w:p>
    <w:p w14:paraId="535F7268" w14:textId="77777777" w:rsidR="006B108D" w:rsidRDefault="006B108D" w:rsidP="00971C5C">
      <w:pPr>
        <w:rPr>
          <w:rFonts w:ascii="Times New Roman" w:eastAsia="Times New Roman" w:hAnsi="Times New Roman" w:cs="Times New Roman"/>
          <w:sz w:val="24"/>
          <w:szCs w:val="24"/>
        </w:rPr>
      </w:pPr>
    </w:p>
    <w:p w14:paraId="301DEA08" w14:textId="77777777" w:rsidR="006B108D" w:rsidRDefault="006B108D" w:rsidP="00971C5C">
      <w:pPr>
        <w:rPr>
          <w:rFonts w:ascii="Times New Roman" w:eastAsia="Times New Roman" w:hAnsi="Times New Roman" w:cs="Times New Roman"/>
          <w:sz w:val="24"/>
          <w:szCs w:val="24"/>
        </w:rPr>
      </w:pPr>
    </w:p>
    <w:p w14:paraId="2FFE0E82" w14:textId="121AFB0D" w:rsidR="00971C5C" w:rsidRPr="00971C5C" w:rsidRDefault="00971C5C" w:rsidP="00971C5C">
      <w:pPr>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p>
    <w:p w14:paraId="407F66B9" w14:textId="0CF1B2FB" w:rsidR="00971C5C" w:rsidRPr="0006150B" w:rsidRDefault="00971C5C" w:rsidP="0006150B">
      <w:pPr>
        <w:pStyle w:val="ListeParagraf"/>
        <w:numPr>
          <w:ilvl w:val="0"/>
          <w:numId w:val="10"/>
        </w:numPr>
        <w:spacing w:before="240"/>
        <w:textAlignment w:val="baseline"/>
        <w:outlineLvl w:val="0"/>
        <w:rPr>
          <w:rFonts w:eastAsia="Times New Roman" w:cs="Calibri"/>
          <w:color w:val="000000"/>
          <w:kern w:val="36"/>
          <w:sz w:val="24"/>
          <w:szCs w:val="24"/>
        </w:rPr>
      </w:pPr>
      <w:r w:rsidRPr="0006150B">
        <w:rPr>
          <w:rFonts w:eastAsia="Times New Roman" w:cs="Calibri"/>
          <w:color w:val="000000"/>
          <w:kern w:val="36"/>
          <w:sz w:val="24"/>
          <w:szCs w:val="24"/>
        </w:rPr>
        <w:t>LCD Ekran</w:t>
      </w:r>
    </w:p>
    <w:p w14:paraId="72949B59" w14:textId="77777777" w:rsidR="00971C5C" w:rsidRPr="00971C5C" w:rsidRDefault="00971C5C" w:rsidP="00971C5C">
      <w:pPr>
        <w:rPr>
          <w:rFonts w:ascii="Times New Roman" w:eastAsia="Times New Roman" w:hAnsi="Times New Roman" w:cs="Times New Roman"/>
          <w:sz w:val="24"/>
          <w:szCs w:val="24"/>
        </w:rPr>
      </w:pPr>
    </w:p>
    <w:p w14:paraId="4A18A4DC" w14:textId="34ADF2A2"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691F8C62" wp14:editId="5EA81202">
            <wp:extent cx="3111500" cy="1527537"/>
            <wp:effectExtent l="0" t="0" r="0" b="0"/>
            <wp:docPr id="17" name="Resim 17"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tin, saat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0294" cy="1531854"/>
                    </a:xfrm>
                    <a:prstGeom prst="rect">
                      <a:avLst/>
                    </a:prstGeom>
                    <a:noFill/>
                    <a:ln>
                      <a:noFill/>
                    </a:ln>
                  </pic:spPr>
                </pic:pic>
              </a:graphicData>
            </a:graphic>
          </wp:inline>
        </w:drawing>
      </w:r>
    </w:p>
    <w:p w14:paraId="2E796BC2" w14:textId="77777777" w:rsidR="00971C5C" w:rsidRPr="00971C5C" w:rsidRDefault="00971C5C" w:rsidP="00971C5C">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22. LCD Ekran Deneysel Devre Şeması</w:t>
      </w:r>
    </w:p>
    <w:p w14:paraId="0327B12B" w14:textId="77777777" w:rsidR="00971C5C" w:rsidRPr="00971C5C" w:rsidRDefault="00971C5C" w:rsidP="00971C5C">
      <w:pPr>
        <w:rPr>
          <w:rFonts w:ascii="Times New Roman" w:eastAsia="Times New Roman" w:hAnsi="Times New Roman" w:cs="Times New Roman"/>
          <w:sz w:val="24"/>
          <w:szCs w:val="24"/>
        </w:rPr>
      </w:pPr>
    </w:p>
    <w:p w14:paraId="24C4813C" w14:textId="6D485FCE"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4"/>
          <w:szCs w:val="24"/>
          <w:bdr w:val="none" w:sz="0" w:space="0" w:color="auto" w:frame="1"/>
        </w:rPr>
        <w:drawing>
          <wp:inline distT="0" distB="0" distL="0" distR="0" wp14:anchorId="7A59825C" wp14:editId="483FD870">
            <wp:extent cx="2192514" cy="3340100"/>
            <wp:effectExtent l="0" t="0" r="0" b="0"/>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0126" cy="3351696"/>
                    </a:xfrm>
                    <a:prstGeom prst="rect">
                      <a:avLst/>
                    </a:prstGeom>
                    <a:noFill/>
                    <a:ln>
                      <a:noFill/>
                    </a:ln>
                  </pic:spPr>
                </pic:pic>
              </a:graphicData>
            </a:graphic>
          </wp:inline>
        </w:drawing>
      </w:r>
    </w:p>
    <w:p w14:paraId="5B6BBF58" w14:textId="545F2577" w:rsidR="00971C5C" w:rsidRPr="00971C5C" w:rsidRDefault="00971C5C" w:rsidP="006B108D">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23. LCD Ekran Şematik Devre Şeması</w:t>
      </w:r>
    </w:p>
    <w:p w14:paraId="4F987114" w14:textId="77777777" w:rsidR="00971C5C" w:rsidRPr="006B108D" w:rsidRDefault="00971C5C" w:rsidP="00971C5C">
      <w:pPr>
        <w:spacing w:after="160"/>
        <w:ind w:left="850"/>
        <w:rPr>
          <w:rFonts w:ascii="Times New Roman" w:eastAsia="Times New Roman" w:hAnsi="Times New Roman" w:cs="Times New Roman"/>
          <w:sz w:val="24"/>
          <w:szCs w:val="24"/>
        </w:rPr>
      </w:pPr>
      <w:r w:rsidRPr="006B108D">
        <w:rPr>
          <w:rFonts w:eastAsia="Times New Roman" w:cs="Calibri"/>
          <w:color w:val="222222"/>
          <w:sz w:val="24"/>
          <w:szCs w:val="24"/>
          <w:shd w:val="clear" w:color="auto" w:fill="FFFFFF"/>
        </w:rPr>
        <w:t>1.</w:t>
      </w:r>
      <w:r w:rsidRPr="006B108D">
        <w:rPr>
          <w:rFonts w:eastAsia="Times New Roman" w:cs="Calibri"/>
          <w:color w:val="222222"/>
          <w:sz w:val="24"/>
          <w:szCs w:val="24"/>
          <w:shd w:val="clear" w:color="auto" w:fill="F9FBFD"/>
        </w:rPr>
        <w:t>CD, Liquid Crystal Display yani Sıvı Kristal Ekran elektrikle kutuplanan sıvının ışığı tek fazlı geçirmesi ve önüne eklenen bir kutuplanma filtresi ile gözle görülebilmesi ilkesine dayanan bir görüntü teknolojisidir.</w:t>
      </w:r>
    </w:p>
    <w:p w14:paraId="2636EB80" w14:textId="77777777" w:rsidR="00971C5C" w:rsidRPr="006B108D" w:rsidRDefault="00971C5C" w:rsidP="00971C5C">
      <w:pPr>
        <w:spacing w:after="160"/>
        <w:ind w:left="850"/>
        <w:rPr>
          <w:rFonts w:ascii="Times New Roman" w:eastAsia="Times New Roman" w:hAnsi="Times New Roman" w:cs="Times New Roman"/>
          <w:sz w:val="24"/>
          <w:szCs w:val="24"/>
        </w:rPr>
      </w:pPr>
      <w:r w:rsidRPr="006B108D">
        <w:rPr>
          <w:rFonts w:eastAsia="Times New Roman" w:cs="Calibri"/>
          <w:color w:val="222222"/>
          <w:sz w:val="24"/>
          <w:szCs w:val="24"/>
          <w:shd w:val="clear" w:color="auto" w:fill="F9FBFD"/>
        </w:rPr>
        <w:t>2.Panellerin çalışma mantığı en basit haliyle, üzerindeki özelleşmiş hücrelerin iyon katmanı tarafından şekillendirilmesi ve elektrik akımıyla görüntü oluşturulması şeklindedir. </w:t>
      </w:r>
    </w:p>
    <w:p w14:paraId="23F5622C" w14:textId="612D2BD5" w:rsidR="00971C5C" w:rsidRDefault="00971C5C" w:rsidP="00971C5C">
      <w:pPr>
        <w:spacing w:after="160"/>
        <w:ind w:left="850"/>
        <w:rPr>
          <w:rFonts w:eastAsia="Times New Roman" w:cs="Calibri"/>
          <w:color w:val="222222"/>
          <w:sz w:val="24"/>
          <w:szCs w:val="24"/>
          <w:shd w:val="clear" w:color="auto" w:fill="F9FBFD"/>
        </w:rPr>
      </w:pPr>
      <w:r w:rsidRPr="006B108D">
        <w:rPr>
          <w:rFonts w:eastAsia="Times New Roman" w:cs="Calibri"/>
          <w:color w:val="222222"/>
          <w:sz w:val="24"/>
          <w:szCs w:val="24"/>
          <w:shd w:val="clear" w:color="auto" w:fill="F9FBFD"/>
        </w:rPr>
        <w:t>3.LCD panelleri robot projelerinde ya da otomasyon projelerinde kullanmak için bilgisayarınızın seri ya da parelel portundan veya bir PIC mikrodenetleyici kullanarak kontrol edebilirsiniz. LCD paneller piyasada satır ve sütun sayılarına göre 1x8, 2x8, 1x16, 2x16, 1x20, 2x20, 1x40 ve 2x40 gibi farklı boyutlarda bulunmaktadır.</w:t>
      </w:r>
    </w:p>
    <w:p w14:paraId="1CF76FE9" w14:textId="5B8CF5D7" w:rsidR="006B108D" w:rsidRDefault="006B108D" w:rsidP="00971C5C">
      <w:pPr>
        <w:spacing w:after="160"/>
        <w:ind w:left="850"/>
        <w:rPr>
          <w:rFonts w:eastAsia="Times New Roman" w:cs="Calibri"/>
          <w:color w:val="222222"/>
          <w:sz w:val="24"/>
          <w:szCs w:val="24"/>
          <w:shd w:val="clear" w:color="auto" w:fill="F9FBFD"/>
        </w:rPr>
      </w:pPr>
    </w:p>
    <w:p w14:paraId="49C01BC9" w14:textId="69F6D053" w:rsidR="006B108D" w:rsidRDefault="006B108D" w:rsidP="00971C5C">
      <w:pPr>
        <w:spacing w:after="160"/>
        <w:ind w:left="850"/>
        <w:rPr>
          <w:rFonts w:eastAsia="Times New Roman" w:cs="Calibri"/>
          <w:color w:val="222222"/>
          <w:sz w:val="24"/>
          <w:szCs w:val="24"/>
          <w:shd w:val="clear" w:color="auto" w:fill="F9FBFD"/>
        </w:rPr>
      </w:pPr>
    </w:p>
    <w:p w14:paraId="3CA2E5FB" w14:textId="505DA241" w:rsidR="006B108D" w:rsidRDefault="006B108D" w:rsidP="00971C5C">
      <w:pPr>
        <w:spacing w:after="160"/>
        <w:ind w:left="850"/>
        <w:rPr>
          <w:rFonts w:eastAsia="Times New Roman" w:cs="Calibri"/>
          <w:color w:val="222222"/>
          <w:sz w:val="24"/>
          <w:szCs w:val="24"/>
          <w:shd w:val="clear" w:color="auto" w:fill="F9FBFD"/>
        </w:rPr>
      </w:pPr>
    </w:p>
    <w:p w14:paraId="332669D0" w14:textId="63B60E00" w:rsidR="006B108D" w:rsidRDefault="006B108D" w:rsidP="00971C5C">
      <w:pPr>
        <w:spacing w:after="160"/>
        <w:ind w:left="850"/>
        <w:rPr>
          <w:rFonts w:eastAsia="Times New Roman" w:cs="Calibri"/>
          <w:color w:val="222222"/>
          <w:sz w:val="24"/>
          <w:szCs w:val="24"/>
          <w:shd w:val="clear" w:color="auto" w:fill="F9FBFD"/>
        </w:rPr>
      </w:pPr>
    </w:p>
    <w:p w14:paraId="5A44141A" w14:textId="00C41E30" w:rsidR="006B108D" w:rsidRDefault="006B108D" w:rsidP="00971C5C">
      <w:pPr>
        <w:spacing w:after="160"/>
        <w:ind w:left="850"/>
        <w:rPr>
          <w:rFonts w:eastAsia="Times New Roman" w:cs="Calibri"/>
          <w:color w:val="222222"/>
          <w:sz w:val="24"/>
          <w:szCs w:val="24"/>
          <w:shd w:val="clear" w:color="auto" w:fill="F9FBFD"/>
        </w:rPr>
      </w:pPr>
    </w:p>
    <w:p w14:paraId="7EC6CAC3" w14:textId="2B5D84F1" w:rsidR="006B108D" w:rsidRDefault="006B108D" w:rsidP="00971C5C">
      <w:pPr>
        <w:spacing w:after="160"/>
        <w:ind w:left="850"/>
        <w:rPr>
          <w:rFonts w:eastAsia="Times New Roman" w:cs="Calibri"/>
          <w:color w:val="222222"/>
          <w:sz w:val="24"/>
          <w:szCs w:val="24"/>
          <w:shd w:val="clear" w:color="auto" w:fill="F9FBFD"/>
        </w:rPr>
      </w:pPr>
    </w:p>
    <w:p w14:paraId="279E222A" w14:textId="42A488AF" w:rsidR="006B108D" w:rsidRDefault="006B108D" w:rsidP="00971C5C">
      <w:pPr>
        <w:spacing w:after="160"/>
        <w:ind w:left="850"/>
        <w:rPr>
          <w:rFonts w:ascii="Times New Roman" w:eastAsia="Times New Roman" w:hAnsi="Times New Roman" w:cs="Times New Roman"/>
          <w:sz w:val="24"/>
          <w:szCs w:val="24"/>
        </w:rPr>
      </w:pPr>
    </w:p>
    <w:p w14:paraId="3D1C7771" w14:textId="77777777" w:rsidR="0006150B" w:rsidRPr="006B108D" w:rsidRDefault="0006150B" w:rsidP="00971C5C">
      <w:pPr>
        <w:spacing w:after="160"/>
        <w:ind w:left="850"/>
        <w:rPr>
          <w:rFonts w:ascii="Times New Roman" w:eastAsia="Times New Roman" w:hAnsi="Times New Roman" w:cs="Times New Roman"/>
          <w:sz w:val="24"/>
          <w:szCs w:val="24"/>
        </w:rPr>
      </w:pPr>
    </w:p>
    <w:p w14:paraId="17C3EF34" w14:textId="77777777" w:rsidR="00971C5C" w:rsidRPr="00001D16" w:rsidRDefault="00971C5C" w:rsidP="00971C5C">
      <w:pPr>
        <w:spacing w:after="160"/>
        <w:ind w:left="850"/>
        <w:rPr>
          <w:rFonts w:ascii="Times New Roman" w:eastAsia="Times New Roman" w:hAnsi="Times New Roman" w:cs="Times New Roman"/>
          <w:sz w:val="24"/>
          <w:szCs w:val="24"/>
        </w:rPr>
      </w:pPr>
      <w:r w:rsidRPr="00001D16">
        <w:rPr>
          <w:rFonts w:eastAsia="Times New Roman" w:cs="Calibri"/>
          <w:color w:val="222222"/>
          <w:sz w:val="24"/>
          <w:szCs w:val="24"/>
          <w:shd w:val="clear" w:color="auto" w:fill="F9FBFD"/>
        </w:rPr>
        <w:t>4. LCD pinleri ve fonksiyonları:</w:t>
      </w:r>
    </w:p>
    <w:p w14:paraId="52BC60BA" w14:textId="031A7D1D"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Vss: Toprak (Ground)</w:t>
      </w:r>
    </w:p>
    <w:p w14:paraId="1FD79A50" w14:textId="2A3E84D3"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Vcc: +5V</w:t>
      </w:r>
    </w:p>
    <w:p w14:paraId="2D47A144" w14:textId="3B7A4A7A"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VEE: Kontrast</w:t>
      </w:r>
    </w:p>
    <w:p w14:paraId="30027C01" w14:textId="5D880129"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RS: Register Select</w:t>
      </w:r>
    </w:p>
    <w:p w14:paraId="6A5C0515" w14:textId="45A16FBD"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RW: Read / Write</w:t>
      </w:r>
    </w:p>
    <w:p w14:paraId="673BE4D9" w14:textId="42F3D04A"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E: Enable</w:t>
      </w:r>
    </w:p>
    <w:p w14:paraId="7FC73A16" w14:textId="6B8BBA12"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D0- D7: Data girişleri</w:t>
      </w:r>
    </w:p>
    <w:p w14:paraId="190C555B" w14:textId="1ED5124C" w:rsidR="00971C5C" w:rsidRPr="00001D16" w:rsidRDefault="00971C5C" w:rsidP="00971C5C">
      <w:pPr>
        <w:numPr>
          <w:ilvl w:val="0"/>
          <w:numId w:val="30"/>
        </w:numPr>
        <w:ind w:left="1984"/>
        <w:textAlignment w:val="baseline"/>
        <w:rPr>
          <w:rFonts w:eastAsia="Times New Roman" w:cs="Calibri"/>
          <w:color w:val="222222"/>
          <w:sz w:val="24"/>
          <w:szCs w:val="24"/>
        </w:rPr>
      </w:pPr>
      <w:r w:rsidRPr="00001D16">
        <w:rPr>
          <w:rFonts w:eastAsia="Times New Roman" w:cs="Calibri"/>
          <w:color w:val="222222"/>
          <w:sz w:val="24"/>
          <w:szCs w:val="24"/>
          <w:shd w:val="clear" w:color="auto" w:fill="FFFFFF"/>
        </w:rPr>
        <w:t>  BL+:  Arka panel ışığı pozitif ucu</w:t>
      </w:r>
    </w:p>
    <w:p w14:paraId="6151948A" w14:textId="541333A9" w:rsidR="00971C5C" w:rsidRDefault="00971C5C" w:rsidP="006B108D">
      <w:pPr>
        <w:numPr>
          <w:ilvl w:val="0"/>
          <w:numId w:val="30"/>
        </w:numPr>
        <w:spacing w:after="160"/>
        <w:ind w:left="1984"/>
        <w:textAlignment w:val="baseline"/>
        <w:rPr>
          <w:rFonts w:eastAsia="Times New Roman" w:cs="Calibri"/>
          <w:color w:val="222222"/>
          <w:sz w:val="36"/>
          <w:szCs w:val="36"/>
        </w:rPr>
      </w:pPr>
      <w:r w:rsidRPr="00001D16">
        <w:rPr>
          <w:rFonts w:eastAsia="Times New Roman" w:cs="Calibri"/>
          <w:color w:val="222222"/>
          <w:sz w:val="24"/>
          <w:szCs w:val="24"/>
          <w:shd w:val="clear" w:color="auto" w:fill="FFFFFF"/>
        </w:rPr>
        <w:t>  BL-:   Arka panel ışığı negatif ucu</w:t>
      </w:r>
    </w:p>
    <w:p w14:paraId="6BBDC21E" w14:textId="77777777" w:rsidR="0006150B" w:rsidRPr="006B108D" w:rsidRDefault="0006150B" w:rsidP="0006150B">
      <w:pPr>
        <w:spacing w:after="160"/>
        <w:ind w:left="1984"/>
        <w:textAlignment w:val="baseline"/>
        <w:rPr>
          <w:rFonts w:eastAsia="Times New Roman" w:cs="Calibri"/>
          <w:color w:val="222222"/>
          <w:sz w:val="36"/>
          <w:szCs w:val="36"/>
        </w:rPr>
      </w:pPr>
    </w:p>
    <w:p w14:paraId="11BC5E2F" w14:textId="5B13559D" w:rsidR="00971C5C" w:rsidRPr="0006150B" w:rsidRDefault="00971C5C" w:rsidP="0006150B">
      <w:pPr>
        <w:pStyle w:val="ListeParagraf"/>
        <w:numPr>
          <w:ilvl w:val="0"/>
          <w:numId w:val="10"/>
        </w:numPr>
        <w:spacing w:before="240"/>
        <w:textAlignment w:val="baseline"/>
        <w:outlineLvl w:val="0"/>
        <w:rPr>
          <w:rFonts w:eastAsia="Times New Roman" w:cs="Calibri"/>
          <w:color w:val="000000"/>
          <w:kern w:val="36"/>
          <w:sz w:val="24"/>
          <w:szCs w:val="24"/>
        </w:rPr>
      </w:pPr>
      <w:r w:rsidRPr="0006150B">
        <w:rPr>
          <w:rFonts w:eastAsia="Times New Roman" w:cs="Calibri"/>
          <w:color w:val="000000"/>
          <w:kern w:val="36"/>
          <w:sz w:val="24"/>
          <w:szCs w:val="24"/>
        </w:rPr>
        <w:t>LED</w:t>
      </w:r>
    </w:p>
    <w:p w14:paraId="0275E1B5" w14:textId="77777777" w:rsidR="00971C5C" w:rsidRPr="00971C5C" w:rsidRDefault="00971C5C" w:rsidP="00971C5C">
      <w:pPr>
        <w:rPr>
          <w:rFonts w:ascii="Times New Roman" w:eastAsia="Times New Roman" w:hAnsi="Times New Roman" w:cs="Times New Roman"/>
          <w:sz w:val="24"/>
          <w:szCs w:val="24"/>
        </w:rPr>
      </w:pPr>
    </w:p>
    <w:p w14:paraId="7F608BCE" w14:textId="4BE3B88D"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56EAFFCD" wp14:editId="512E77E8">
            <wp:extent cx="914400" cy="1324708"/>
            <wp:effectExtent l="0" t="0" r="0"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5987" cy="1327007"/>
                    </a:xfrm>
                    <a:prstGeom prst="rect">
                      <a:avLst/>
                    </a:prstGeom>
                    <a:noFill/>
                    <a:ln>
                      <a:noFill/>
                    </a:ln>
                  </pic:spPr>
                </pic:pic>
              </a:graphicData>
            </a:graphic>
          </wp:inline>
        </w:drawing>
      </w:r>
    </w:p>
    <w:p w14:paraId="5C712587" w14:textId="601FD7D4" w:rsidR="00971C5C" w:rsidRPr="00971C5C" w:rsidRDefault="00971C5C" w:rsidP="0006150B">
      <w:pPr>
        <w:spacing w:after="200"/>
        <w:jc w:val="center"/>
        <w:rPr>
          <w:rFonts w:ascii="Times New Roman" w:eastAsia="Times New Roman" w:hAnsi="Times New Roman" w:cs="Times New Roman"/>
          <w:sz w:val="24"/>
          <w:szCs w:val="24"/>
        </w:rPr>
      </w:pPr>
      <w:r w:rsidRPr="00971C5C">
        <w:rPr>
          <w:rFonts w:eastAsia="Times New Roman" w:cs="Calibri"/>
          <w:color w:val="000000"/>
          <w:sz w:val="24"/>
          <w:szCs w:val="24"/>
        </w:rPr>
        <w:t>Şekil 24. LED Deneysel Devre Şeması</w:t>
      </w:r>
    </w:p>
    <w:p w14:paraId="7BB99264" w14:textId="77777777" w:rsidR="00971C5C" w:rsidRPr="00971C5C" w:rsidRDefault="00971C5C" w:rsidP="00971C5C">
      <w:pPr>
        <w:rPr>
          <w:rFonts w:ascii="Times New Roman" w:eastAsia="Times New Roman" w:hAnsi="Times New Roman" w:cs="Times New Roman"/>
          <w:sz w:val="24"/>
          <w:szCs w:val="24"/>
        </w:rPr>
      </w:pPr>
    </w:p>
    <w:p w14:paraId="19320B2E" w14:textId="68AD72A7" w:rsidR="00971C5C" w:rsidRPr="00971C5C" w:rsidRDefault="00971C5C" w:rsidP="00971C5C">
      <w:pPr>
        <w:spacing w:after="200"/>
        <w:jc w:val="center"/>
        <w:rPr>
          <w:rFonts w:ascii="Times New Roman" w:eastAsia="Times New Roman" w:hAnsi="Times New Roman" w:cs="Times New Roman"/>
          <w:sz w:val="24"/>
          <w:szCs w:val="24"/>
        </w:rPr>
      </w:pPr>
      <w:r w:rsidRPr="00971C5C">
        <w:rPr>
          <w:rFonts w:eastAsia="Times New Roman" w:cs="Calibri"/>
          <w:noProof/>
          <w:color w:val="000000"/>
          <w:sz w:val="24"/>
          <w:szCs w:val="24"/>
          <w:bdr w:val="none" w:sz="0" w:space="0" w:color="auto" w:frame="1"/>
        </w:rPr>
        <w:drawing>
          <wp:inline distT="0" distB="0" distL="0" distR="0" wp14:anchorId="72606D12" wp14:editId="41F13C1F">
            <wp:extent cx="1651000" cy="1921743"/>
            <wp:effectExtent l="0" t="0" r="635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2993" cy="1924062"/>
                    </a:xfrm>
                    <a:prstGeom prst="rect">
                      <a:avLst/>
                    </a:prstGeom>
                    <a:noFill/>
                    <a:ln>
                      <a:noFill/>
                    </a:ln>
                  </pic:spPr>
                </pic:pic>
              </a:graphicData>
            </a:graphic>
          </wp:inline>
        </w:drawing>
      </w:r>
    </w:p>
    <w:p w14:paraId="49769ABF" w14:textId="5E2135F3" w:rsidR="00971C5C" w:rsidRDefault="00971C5C" w:rsidP="0006150B">
      <w:pPr>
        <w:spacing w:after="240"/>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3B1F80FF" w14:textId="77777777" w:rsidR="0006150B" w:rsidRDefault="0006150B" w:rsidP="0006150B">
      <w:pPr>
        <w:spacing w:after="240"/>
        <w:rPr>
          <w:rFonts w:ascii="Times New Roman" w:eastAsia="Times New Roman" w:hAnsi="Times New Roman" w:cs="Times New Roman"/>
          <w:sz w:val="24"/>
          <w:szCs w:val="24"/>
        </w:rPr>
      </w:pPr>
    </w:p>
    <w:p w14:paraId="014A69FA" w14:textId="1ED03A18" w:rsidR="0006150B" w:rsidRDefault="0006150B" w:rsidP="0006150B">
      <w:pPr>
        <w:spacing w:after="240"/>
        <w:rPr>
          <w:rFonts w:ascii="Times New Roman" w:eastAsia="Times New Roman" w:hAnsi="Times New Roman" w:cs="Times New Roman"/>
          <w:sz w:val="24"/>
          <w:szCs w:val="24"/>
        </w:rPr>
      </w:pPr>
    </w:p>
    <w:p w14:paraId="35516CE2" w14:textId="6A229862" w:rsidR="0006150B" w:rsidRDefault="0006150B" w:rsidP="0006150B">
      <w:pPr>
        <w:spacing w:after="240"/>
        <w:rPr>
          <w:rFonts w:ascii="Times New Roman" w:eastAsia="Times New Roman" w:hAnsi="Times New Roman" w:cs="Times New Roman"/>
          <w:sz w:val="24"/>
          <w:szCs w:val="24"/>
        </w:rPr>
      </w:pPr>
    </w:p>
    <w:p w14:paraId="4C3CCB55" w14:textId="53514CA7" w:rsidR="0006150B" w:rsidRDefault="0006150B" w:rsidP="0006150B">
      <w:pPr>
        <w:spacing w:after="240"/>
        <w:rPr>
          <w:rFonts w:ascii="Times New Roman" w:eastAsia="Times New Roman" w:hAnsi="Times New Roman" w:cs="Times New Roman"/>
          <w:sz w:val="24"/>
          <w:szCs w:val="24"/>
        </w:rPr>
      </w:pPr>
    </w:p>
    <w:p w14:paraId="70F67529" w14:textId="39F9A593" w:rsidR="0006150B" w:rsidRDefault="0006150B" w:rsidP="0006150B">
      <w:pPr>
        <w:spacing w:after="240"/>
        <w:rPr>
          <w:rFonts w:ascii="Times New Roman" w:eastAsia="Times New Roman" w:hAnsi="Times New Roman" w:cs="Times New Roman"/>
          <w:sz w:val="24"/>
          <w:szCs w:val="24"/>
        </w:rPr>
      </w:pPr>
    </w:p>
    <w:p w14:paraId="3951BFA9" w14:textId="700DFD3E" w:rsidR="0006150B" w:rsidRDefault="0006150B" w:rsidP="0006150B">
      <w:pPr>
        <w:spacing w:after="240"/>
        <w:rPr>
          <w:rFonts w:ascii="Times New Roman" w:eastAsia="Times New Roman" w:hAnsi="Times New Roman" w:cs="Times New Roman"/>
          <w:sz w:val="24"/>
          <w:szCs w:val="24"/>
        </w:rPr>
      </w:pPr>
    </w:p>
    <w:p w14:paraId="63B91FCB" w14:textId="50059AB8" w:rsidR="00391B56" w:rsidRDefault="00391B56" w:rsidP="0006150B">
      <w:pPr>
        <w:spacing w:after="240"/>
        <w:rPr>
          <w:rFonts w:ascii="Times New Roman" w:eastAsia="Times New Roman" w:hAnsi="Times New Roman" w:cs="Times New Roman"/>
          <w:sz w:val="24"/>
          <w:szCs w:val="24"/>
        </w:rPr>
      </w:pPr>
    </w:p>
    <w:p w14:paraId="020D54DF" w14:textId="547DA230" w:rsidR="00391B56" w:rsidRDefault="00391B56" w:rsidP="0006150B">
      <w:pPr>
        <w:spacing w:after="240"/>
        <w:rPr>
          <w:rFonts w:ascii="Times New Roman" w:eastAsia="Times New Roman" w:hAnsi="Times New Roman" w:cs="Times New Roman"/>
          <w:sz w:val="24"/>
          <w:szCs w:val="24"/>
        </w:rPr>
      </w:pPr>
    </w:p>
    <w:p w14:paraId="72C3E799" w14:textId="6098D975" w:rsidR="00391B56" w:rsidRDefault="00391B56" w:rsidP="0006150B">
      <w:pPr>
        <w:spacing w:after="240"/>
        <w:rPr>
          <w:rFonts w:ascii="Times New Roman" w:eastAsia="Times New Roman" w:hAnsi="Times New Roman" w:cs="Times New Roman"/>
          <w:sz w:val="24"/>
          <w:szCs w:val="24"/>
        </w:rPr>
      </w:pPr>
    </w:p>
    <w:p w14:paraId="661B72B7" w14:textId="77777777" w:rsidR="00971C5C" w:rsidRPr="0006150B" w:rsidRDefault="00971C5C" w:rsidP="00971C5C">
      <w:pPr>
        <w:spacing w:after="160"/>
        <w:ind w:left="850"/>
        <w:rPr>
          <w:rFonts w:eastAsia="Times New Roman" w:cs="Calibri"/>
          <w:sz w:val="24"/>
          <w:szCs w:val="24"/>
        </w:rPr>
      </w:pPr>
      <w:r w:rsidRPr="0006150B">
        <w:rPr>
          <w:rFonts w:eastAsia="Times New Roman" w:cs="Calibri"/>
          <w:color w:val="222222"/>
          <w:sz w:val="24"/>
          <w:szCs w:val="24"/>
          <w:shd w:val="clear" w:color="auto" w:fill="FFFFFF"/>
        </w:rPr>
        <w:t>1.LED, yarı-iletken, diyot temelli, ışık yayan bir elektronik devre elemanıdır.</w:t>
      </w:r>
    </w:p>
    <w:p w14:paraId="460CD4CF" w14:textId="49B7D9EC" w:rsidR="00971C5C" w:rsidRPr="0006150B" w:rsidRDefault="00971C5C" w:rsidP="00971C5C">
      <w:pPr>
        <w:spacing w:after="160"/>
        <w:rPr>
          <w:rFonts w:eastAsia="Times New Roman" w:cs="Calibri"/>
          <w:sz w:val="24"/>
          <w:szCs w:val="24"/>
        </w:rPr>
      </w:pPr>
      <w:r w:rsidRPr="0006150B">
        <w:rPr>
          <w:rFonts w:eastAsia="Times New Roman" w:cs="Calibri"/>
          <w:color w:val="222222"/>
          <w:sz w:val="24"/>
          <w:szCs w:val="24"/>
          <w:shd w:val="clear" w:color="auto" w:fill="F9FBFD"/>
        </w:rPr>
        <w:t>      </w:t>
      </w:r>
      <w:r w:rsidR="0006150B">
        <w:rPr>
          <w:rFonts w:eastAsia="Times New Roman" w:cs="Calibri"/>
          <w:color w:val="222222"/>
          <w:sz w:val="24"/>
          <w:szCs w:val="24"/>
          <w:shd w:val="clear" w:color="auto" w:fill="F9FBFD"/>
        </w:rPr>
        <w:tab/>
      </w:r>
      <w:r w:rsidRPr="0006150B">
        <w:rPr>
          <w:rFonts w:eastAsia="Times New Roman" w:cs="Calibri"/>
          <w:color w:val="222222"/>
          <w:sz w:val="24"/>
          <w:szCs w:val="24"/>
          <w:shd w:val="clear" w:color="auto" w:fill="F9FBFD"/>
        </w:rPr>
        <w:t>  2.Led aydınlatma maddeleri silikondur.</w:t>
      </w:r>
    </w:p>
    <w:p w14:paraId="754CEC7A" w14:textId="1124716D" w:rsidR="00971C5C" w:rsidRPr="0006150B" w:rsidRDefault="00971C5C" w:rsidP="00971C5C">
      <w:pPr>
        <w:spacing w:after="160"/>
        <w:ind w:left="850"/>
        <w:rPr>
          <w:rFonts w:eastAsia="Times New Roman" w:cs="Calibri"/>
          <w:sz w:val="24"/>
          <w:szCs w:val="24"/>
        </w:rPr>
      </w:pPr>
      <w:r w:rsidRPr="0006150B">
        <w:rPr>
          <w:rFonts w:eastAsia="Times New Roman" w:cs="Calibri"/>
          <w:color w:val="222222"/>
          <w:sz w:val="24"/>
          <w:szCs w:val="24"/>
          <w:shd w:val="clear" w:color="auto" w:fill="F9FBFD"/>
        </w:rPr>
        <w:t>3.Akım geçtiğinde fotonun açığa çıkması ile ışık verirler.</w:t>
      </w:r>
    </w:p>
    <w:p w14:paraId="2318F803" w14:textId="7085A25D" w:rsidR="00971C5C" w:rsidRPr="00321EB9" w:rsidRDefault="00971C5C" w:rsidP="00971C5C">
      <w:pPr>
        <w:spacing w:after="160"/>
        <w:ind w:left="850"/>
        <w:rPr>
          <w:rFonts w:eastAsia="Times New Roman" w:cs="Calibri"/>
          <w:sz w:val="24"/>
          <w:szCs w:val="24"/>
        </w:rPr>
      </w:pPr>
      <w:r w:rsidRPr="00321EB9">
        <w:rPr>
          <w:rFonts w:eastAsia="Times New Roman" w:cs="Calibri"/>
          <w:color w:val="222222"/>
          <w:sz w:val="24"/>
          <w:szCs w:val="24"/>
          <w:shd w:val="clear" w:color="auto" w:fill="F9FBFD"/>
        </w:rPr>
        <w:t>4.Led aydı</w:t>
      </w:r>
      <w:r w:rsidRPr="00321EB9">
        <w:rPr>
          <w:rFonts w:eastAsia="Times New Roman" w:cs="Calibri"/>
          <w:color w:val="222222"/>
          <w:sz w:val="24"/>
          <w:szCs w:val="24"/>
          <w:shd w:val="clear" w:color="auto" w:fill="F9FBFD"/>
        </w:rPr>
        <w:t>n</w:t>
      </w:r>
      <w:r w:rsidRPr="00321EB9">
        <w:rPr>
          <w:rFonts w:eastAsia="Times New Roman" w:cs="Calibri"/>
          <w:color w:val="222222"/>
          <w:sz w:val="24"/>
          <w:szCs w:val="24"/>
          <w:shd w:val="clear" w:color="auto" w:fill="F9FBFD"/>
        </w:rPr>
        <w:t>latma ürünleri farklı açılarda ışık verecek şekilde üretilmektedirler.</w:t>
      </w:r>
    </w:p>
    <w:p w14:paraId="0FEF4FF4" w14:textId="77777777" w:rsidR="00971C5C" w:rsidRPr="0006150B" w:rsidRDefault="00971C5C" w:rsidP="00971C5C">
      <w:pPr>
        <w:spacing w:after="160"/>
        <w:ind w:left="850"/>
        <w:rPr>
          <w:rFonts w:eastAsia="Times New Roman" w:cs="Calibri"/>
          <w:sz w:val="24"/>
          <w:szCs w:val="24"/>
        </w:rPr>
      </w:pPr>
      <w:r w:rsidRPr="0006150B">
        <w:rPr>
          <w:rFonts w:eastAsia="Times New Roman" w:cs="Calibri"/>
          <w:color w:val="222222"/>
          <w:sz w:val="24"/>
          <w:szCs w:val="24"/>
          <w:shd w:val="clear" w:color="auto" w:fill="F9FBFD"/>
        </w:rPr>
        <w:t>5.Ledlerin gerilim-akım grafikleri üsteldir.</w:t>
      </w:r>
    </w:p>
    <w:p w14:paraId="6ADAF457" w14:textId="77777777" w:rsidR="00971C5C" w:rsidRPr="0006150B" w:rsidRDefault="00971C5C" w:rsidP="00971C5C">
      <w:pPr>
        <w:spacing w:after="160"/>
        <w:ind w:left="850"/>
        <w:rPr>
          <w:rFonts w:eastAsia="Times New Roman" w:cs="Calibri"/>
          <w:sz w:val="24"/>
          <w:szCs w:val="24"/>
        </w:rPr>
      </w:pPr>
      <w:r w:rsidRPr="0006150B">
        <w:rPr>
          <w:rFonts w:eastAsia="Times New Roman" w:cs="Calibri"/>
          <w:color w:val="222222"/>
          <w:sz w:val="24"/>
          <w:szCs w:val="24"/>
          <w:shd w:val="clear" w:color="auto" w:fill="F9FBFD"/>
        </w:rPr>
        <w:t>6.Yüksek akım nedeniyle bozulmaması için ledlere seri bir akım sınırlama direnci bağlanır. Böylece hassas olmayan gerilim aralıklarında ledin bozulması engellenir.</w:t>
      </w:r>
    </w:p>
    <w:p w14:paraId="6CDCB05A" w14:textId="77777777" w:rsidR="00971C5C" w:rsidRPr="0006150B" w:rsidRDefault="00971C5C" w:rsidP="00971C5C">
      <w:pPr>
        <w:spacing w:after="160"/>
        <w:ind w:left="850"/>
        <w:rPr>
          <w:rFonts w:eastAsia="Times New Roman" w:cs="Calibri"/>
          <w:sz w:val="24"/>
          <w:szCs w:val="24"/>
        </w:rPr>
      </w:pPr>
      <w:r w:rsidRPr="0006150B">
        <w:rPr>
          <w:rFonts w:eastAsia="Times New Roman" w:cs="Calibri"/>
          <w:color w:val="222222"/>
          <w:sz w:val="24"/>
          <w:szCs w:val="24"/>
          <w:shd w:val="clear" w:color="auto" w:fill="F9FBFD"/>
        </w:rPr>
        <w:t>7.Ledler tıpkı bir Zener diyot gibi üzerinde sabit bir gerilim düşürür.</w:t>
      </w:r>
    </w:p>
    <w:p w14:paraId="69666B8C" w14:textId="77777777" w:rsidR="00971C5C" w:rsidRPr="0006150B" w:rsidRDefault="00971C5C" w:rsidP="00971C5C">
      <w:pPr>
        <w:spacing w:after="160"/>
        <w:ind w:left="850"/>
        <w:rPr>
          <w:rFonts w:eastAsia="Times New Roman" w:cs="Calibri"/>
          <w:sz w:val="24"/>
          <w:szCs w:val="24"/>
        </w:rPr>
      </w:pPr>
      <w:r w:rsidRPr="0006150B">
        <w:rPr>
          <w:rFonts w:eastAsia="Times New Roman" w:cs="Calibri"/>
          <w:color w:val="222222"/>
          <w:sz w:val="24"/>
          <w:szCs w:val="24"/>
          <w:shd w:val="clear" w:color="auto" w:fill="F9FBFD"/>
        </w:rPr>
        <w:t>8.Kırmızı LED 2,20 Volt, Yeşil LED 3,30 Volt, Mavi ve Beyaz LED 3,40 Volt gerilimle çalışır.</w:t>
      </w:r>
    </w:p>
    <w:p w14:paraId="26BBD256" w14:textId="05944F9C" w:rsidR="00971C5C" w:rsidRPr="00971C5C" w:rsidRDefault="00971C5C" w:rsidP="0006150B">
      <w:pPr>
        <w:spacing w:after="240"/>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p>
    <w:p w14:paraId="0E80EC09" w14:textId="3FDBA60F" w:rsidR="00971C5C" w:rsidRPr="0006150B" w:rsidRDefault="00971C5C" w:rsidP="0006150B">
      <w:pPr>
        <w:pStyle w:val="ListeParagraf"/>
        <w:numPr>
          <w:ilvl w:val="0"/>
          <w:numId w:val="10"/>
        </w:numPr>
        <w:spacing w:before="240"/>
        <w:textAlignment w:val="baseline"/>
        <w:outlineLvl w:val="0"/>
        <w:rPr>
          <w:rFonts w:eastAsia="Times New Roman" w:cs="Calibri"/>
          <w:color w:val="000000"/>
          <w:kern w:val="36"/>
          <w:sz w:val="24"/>
          <w:szCs w:val="24"/>
        </w:rPr>
      </w:pPr>
      <w:r w:rsidRPr="0006150B">
        <w:rPr>
          <w:rFonts w:eastAsia="Times New Roman" w:cs="Calibri"/>
          <w:color w:val="000000"/>
          <w:kern w:val="36"/>
          <w:sz w:val="24"/>
          <w:szCs w:val="24"/>
        </w:rPr>
        <w:t>220 Ω Direnç</w:t>
      </w:r>
    </w:p>
    <w:p w14:paraId="02EBD0FE" w14:textId="77777777" w:rsidR="00971C5C" w:rsidRPr="00971C5C" w:rsidRDefault="00971C5C" w:rsidP="00971C5C">
      <w:pPr>
        <w:rPr>
          <w:rFonts w:ascii="Times New Roman" w:eastAsia="Times New Roman" w:hAnsi="Times New Roman" w:cs="Times New Roman"/>
          <w:sz w:val="24"/>
          <w:szCs w:val="24"/>
        </w:rPr>
      </w:pPr>
    </w:p>
    <w:p w14:paraId="2BBD4AD6" w14:textId="08869FC8" w:rsidR="00971C5C" w:rsidRPr="00971C5C" w:rsidRDefault="00971C5C" w:rsidP="00971C5C">
      <w:pPr>
        <w:spacing w:after="160"/>
        <w:jc w:val="center"/>
        <w:rPr>
          <w:rFonts w:ascii="Times New Roman" w:eastAsia="Times New Roman" w:hAnsi="Times New Roman" w:cs="Times New Roman"/>
          <w:sz w:val="24"/>
          <w:szCs w:val="24"/>
        </w:rPr>
      </w:pPr>
      <w:r w:rsidRPr="00971C5C">
        <w:rPr>
          <w:rFonts w:eastAsia="Times New Roman" w:cs="Calibri"/>
          <w:noProof/>
          <w:color w:val="000000"/>
          <w:sz w:val="22"/>
          <w:szCs w:val="22"/>
          <w:bdr w:val="none" w:sz="0" w:space="0" w:color="auto" w:frame="1"/>
        </w:rPr>
        <w:drawing>
          <wp:inline distT="0" distB="0" distL="0" distR="0" wp14:anchorId="78455362" wp14:editId="5C9B95AC">
            <wp:extent cx="2705100" cy="114698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9909" cy="1153266"/>
                    </a:xfrm>
                    <a:prstGeom prst="rect">
                      <a:avLst/>
                    </a:prstGeom>
                    <a:noFill/>
                    <a:ln>
                      <a:noFill/>
                    </a:ln>
                  </pic:spPr>
                </pic:pic>
              </a:graphicData>
            </a:graphic>
          </wp:inline>
        </w:drawing>
      </w:r>
    </w:p>
    <w:p w14:paraId="17ECADD1" w14:textId="77777777" w:rsidR="00971C5C" w:rsidRPr="0006150B" w:rsidRDefault="00971C5C" w:rsidP="00971C5C">
      <w:pPr>
        <w:spacing w:after="200"/>
        <w:jc w:val="center"/>
        <w:rPr>
          <w:rFonts w:ascii="Times New Roman" w:eastAsia="Times New Roman" w:hAnsi="Times New Roman" w:cs="Times New Roman"/>
          <w:sz w:val="24"/>
          <w:szCs w:val="24"/>
        </w:rPr>
      </w:pPr>
      <w:r w:rsidRPr="0006150B">
        <w:rPr>
          <w:rFonts w:eastAsia="Times New Roman" w:cs="Calibri"/>
          <w:color w:val="000000"/>
          <w:sz w:val="24"/>
          <w:szCs w:val="24"/>
        </w:rPr>
        <w:t>Şekil 26. Direnç Deneysel Devre Şeması</w:t>
      </w:r>
    </w:p>
    <w:p w14:paraId="752A8C51" w14:textId="77777777" w:rsidR="00971C5C" w:rsidRPr="0006150B" w:rsidRDefault="00971C5C" w:rsidP="00971C5C">
      <w:pPr>
        <w:ind w:left="1134"/>
        <w:rPr>
          <w:rFonts w:ascii="Times New Roman" w:eastAsia="Times New Roman" w:hAnsi="Times New Roman" w:cs="Times New Roman"/>
          <w:sz w:val="24"/>
          <w:szCs w:val="24"/>
        </w:rPr>
      </w:pPr>
      <w:r w:rsidRPr="0006150B">
        <w:rPr>
          <w:rFonts w:eastAsia="Times New Roman" w:cs="Calibri"/>
          <w:color w:val="222222"/>
          <w:sz w:val="24"/>
          <w:szCs w:val="24"/>
        </w:rPr>
        <w:t>1.</w:t>
      </w:r>
      <w:r w:rsidRPr="0006150B">
        <w:rPr>
          <w:rFonts w:eastAsia="Times New Roman" w:cs="Calibri"/>
          <w:color w:val="222222"/>
          <w:sz w:val="24"/>
          <w:szCs w:val="24"/>
          <w:shd w:val="clear" w:color="auto" w:fill="F9FBFD"/>
        </w:rPr>
        <w:t>Devre elemanı olan dirençte devrede akıma karşı bir    zorluk göstererek akım sınırlaması yapar. </w:t>
      </w:r>
    </w:p>
    <w:p w14:paraId="7C55F8A8" w14:textId="77777777" w:rsidR="00971C5C" w:rsidRPr="0006150B" w:rsidRDefault="00971C5C" w:rsidP="00971C5C">
      <w:pPr>
        <w:ind w:left="1134"/>
        <w:rPr>
          <w:rFonts w:ascii="Times New Roman" w:eastAsia="Times New Roman" w:hAnsi="Times New Roman" w:cs="Times New Roman"/>
          <w:sz w:val="24"/>
          <w:szCs w:val="24"/>
        </w:rPr>
      </w:pPr>
      <w:r w:rsidRPr="0006150B">
        <w:rPr>
          <w:rFonts w:eastAsia="Times New Roman" w:cs="Calibri"/>
          <w:color w:val="222222"/>
          <w:sz w:val="24"/>
          <w:szCs w:val="24"/>
          <w:shd w:val="clear" w:color="auto" w:fill="F9FBFD"/>
        </w:rPr>
        <w:t>2.Devrelerde direnç kullanma amaçları:</w:t>
      </w:r>
    </w:p>
    <w:p w14:paraId="09314157" w14:textId="77777777" w:rsidR="00971C5C" w:rsidRPr="0006150B" w:rsidRDefault="00971C5C" w:rsidP="00971C5C">
      <w:pPr>
        <w:numPr>
          <w:ilvl w:val="0"/>
          <w:numId w:val="33"/>
        </w:numPr>
        <w:ind w:left="2126"/>
        <w:textAlignment w:val="baseline"/>
        <w:rPr>
          <w:rFonts w:eastAsia="Times New Roman" w:cs="Calibri"/>
          <w:color w:val="222222"/>
          <w:sz w:val="24"/>
          <w:szCs w:val="24"/>
        </w:rPr>
      </w:pPr>
      <w:r w:rsidRPr="0006150B">
        <w:rPr>
          <w:rFonts w:eastAsia="Times New Roman" w:cs="Calibri"/>
          <w:color w:val="222222"/>
          <w:sz w:val="24"/>
          <w:szCs w:val="24"/>
          <w:shd w:val="clear" w:color="auto" w:fill="F9FBFD"/>
        </w:rPr>
        <w:t>Devreden geçen akımı sınırlayarak belli bir değerde tutmak</w:t>
      </w:r>
    </w:p>
    <w:p w14:paraId="41A46745" w14:textId="77777777" w:rsidR="00971C5C" w:rsidRPr="0006150B" w:rsidRDefault="00971C5C" w:rsidP="00971C5C">
      <w:pPr>
        <w:numPr>
          <w:ilvl w:val="0"/>
          <w:numId w:val="33"/>
        </w:numPr>
        <w:ind w:left="2126"/>
        <w:textAlignment w:val="baseline"/>
        <w:rPr>
          <w:rFonts w:eastAsia="Times New Roman" w:cs="Calibri"/>
          <w:color w:val="222222"/>
          <w:sz w:val="24"/>
          <w:szCs w:val="24"/>
        </w:rPr>
      </w:pPr>
      <w:r w:rsidRPr="0006150B">
        <w:rPr>
          <w:rFonts w:eastAsia="Times New Roman" w:cs="Calibri"/>
          <w:color w:val="222222"/>
          <w:sz w:val="24"/>
          <w:szCs w:val="24"/>
          <w:shd w:val="clear" w:color="auto" w:fill="F9FBFD"/>
        </w:rPr>
        <w:t>Devrenin besleme gerilimini bölüp küçülterek diğer elemanların çalışmasını sağlamak</w:t>
      </w:r>
    </w:p>
    <w:p w14:paraId="5B1A928A" w14:textId="77777777" w:rsidR="00971C5C" w:rsidRPr="0006150B" w:rsidRDefault="00971C5C" w:rsidP="00971C5C">
      <w:pPr>
        <w:numPr>
          <w:ilvl w:val="0"/>
          <w:numId w:val="33"/>
        </w:numPr>
        <w:ind w:left="2126"/>
        <w:textAlignment w:val="baseline"/>
        <w:rPr>
          <w:rFonts w:eastAsia="Times New Roman" w:cs="Calibri"/>
          <w:color w:val="222222"/>
          <w:sz w:val="24"/>
          <w:szCs w:val="24"/>
        </w:rPr>
      </w:pPr>
      <w:r w:rsidRPr="0006150B">
        <w:rPr>
          <w:rFonts w:eastAsia="Times New Roman" w:cs="Calibri"/>
          <w:color w:val="222222"/>
          <w:sz w:val="24"/>
          <w:szCs w:val="24"/>
          <w:shd w:val="clear" w:color="auto" w:fill="F9FBFD"/>
        </w:rPr>
        <w:t>Hassas devre elemanlarının yüksek akımdan zarar görmesini engellemek</w:t>
      </w:r>
    </w:p>
    <w:p w14:paraId="2574951F" w14:textId="77777777" w:rsidR="00971C5C" w:rsidRPr="0006150B" w:rsidRDefault="00971C5C" w:rsidP="00971C5C">
      <w:pPr>
        <w:numPr>
          <w:ilvl w:val="0"/>
          <w:numId w:val="33"/>
        </w:numPr>
        <w:ind w:left="2126"/>
        <w:textAlignment w:val="baseline"/>
        <w:rPr>
          <w:rFonts w:eastAsia="Times New Roman" w:cs="Calibri"/>
          <w:color w:val="222222"/>
          <w:sz w:val="24"/>
          <w:szCs w:val="24"/>
        </w:rPr>
      </w:pPr>
      <w:r w:rsidRPr="0006150B">
        <w:rPr>
          <w:rFonts w:eastAsia="Times New Roman" w:cs="Calibri"/>
          <w:color w:val="222222"/>
          <w:sz w:val="24"/>
          <w:szCs w:val="24"/>
          <w:shd w:val="clear" w:color="auto" w:fill="F9FBFD"/>
        </w:rPr>
        <w:t>Yük (alıcı) görevi yapmak</w:t>
      </w:r>
    </w:p>
    <w:p w14:paraId="048989B3" w14:textId="77777777" w:rsidR="00971C5C" w:rsidRPr="0006150B" w:rsidRDefault="00971C5C" w:rsidP="00971C5C">
      <w:pPr>
        <w:numPr>
          <w:ilvl w:val="0"/>
          <w:numId w:val="33"/>
        </w:numPr>
        <w:ind w:left="2126"/>
        <w:textAlignment w:val="baseline"/>
        <w:rPr>
          <w:rFonts w:eastAsia="Times New Roman" w:cs="Calibri"/>
          <w:color w:val="222222"/>
          <w:sz w:val="24"/>
          <w:szCs w:val="24"/>
        </w:rPr>
      </w:pPr>
      <w:r w:rsidRPr="0006150B">
        <w:rPr>
          <w:rFonts w:eastAsia="Times New Roman" w:cs="Calibri"/>
          <w:color w:val="222222"/>
          <w:sz w:val="24"/>
          <w:szCs w:val="24"/>
          <w:shd w:val="clear" w:color="auto" w:fill="F9FBFD"/>
        </w:rPr>
        <w:t>Isı enerjisi elde etmek </w:t>
      </w:r>
    </w:p>
    <w:p w14:paraId="5ABC0772" w14:textId="33E435B7" w:rsidR="00971C5C" w:rsidRPr="00971C5C" w:rsidRDefault="00971C5C" w:rsidP="0006150B">
      <w:pPr>
        <w:spacing w:after="240"/>
        <w:rPr>
          <w:rFonts w:ascii="Times New Roman" w:eastAsia="Times New Roman" w:hAnsi="Times New Roman" w:cs="Times New Roman"/>
          <w:sz w:val="24"/>
          <w:szCs w:val="24"/>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p>
    <w:p w14:paraId="41862D03" w14:textId="6E5C1803" w:rsidR="0078453F" w:rsidRDefault="00971C5C" w:rsidP="0006150B">
      <w:pPr>
        <w:spacing w:after="240"/>
        <w:rPr>
          <w:b/>
          <w:color w:val="585858"/>
          <w:sz w:val="22"/>
        </w:rPr>
      </w:pP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br/>
      </w:r>
      <w:r w:rsidRPr="00971C5C">
        <w:rPr>
          <w:rFonts w:ascii="Times New Roman" w:eastAsia="Times New Roman" w:hAnsi="Times New Roman" w:cs="Times New Roman"/>
          <w:sz w:val="24"/>
          <w:szCs w:val="24"/>
        </w:rPr>
        <w:lastRenderedPageBreak/>
        <w:br/>
      </w:r>
      <w:r w:rsidRPr="00971C5C">
        <w:rPr>
          <w:rFonts w:ascii="Times New Roman" w:eastAsia="Times New Roman" w:hAnsi="Times New Roman" w:cs="Times New Roman"/>
          <w:sz w:val="24"/>
          <w:szCs w:val="24"/>
        </w:rPr>
        <w:br/>
      </w:r>
    </w:p>
    <w:p w14:paraId="5379A6AD" w14:textId="7FB1B92D" w:rsidR="003F3F84" w:rsidRDefault="004A35FB" w:rsidP="00132576">
      <w:pPr>
        <w:pStyle w:val="ListeParagraf"/>
        <w:numPr>
          <w:ilvl w:val="0"/>
          <w:numId w:val="7"/>
        </w:numPr>
        <w:tabs>
          <w:tab w:val="left" w:pos="9500"/>
        </w:tabs>
        <w:spacing w:line="0" w:lineRule="atLeast"/>
        <w:ind w:left="-142"/>
        <w:rPr>
          <w:b/>
          <w:color w:val="585858"/>
          <w:sz w:val="22"/>
        </w:rPr>
      </w:pPr>
      <w:r w:rsidRPr="00132576">
        <w:rPr>
          <w:b/>
          <w:color w:val="585858"/>
          <w:sz w:val="22"/>
        </w:rPr>
        <w:t>GERÇEKLEŞTİRİLEN PROJENİN FARKLI AÇILARDAN FİZİKSEL RESİMLERİ</w:t>
      </w:r>
    </w:p>
    <w:p w14:paraId="6019EAEE" w14:textId="77777777" w:rsidR="00F12E11" w:rsidRDefault="00F12E11" w:rsidP="00F12E11">
      <w:pPr>
        <w:pStyle w:val="ListeParagraf"/>
        <w:tabs>
          <w:tab w:val="left" w:pos="9500"/>
        </w:tabs>
        <w:spacing w:line="0" w:lineRule="atLeast"/>
        <w:ind w:left="-142"/>
        <w:rPr>
          <w:b/>
          <w:color w:val="585858"/>
          <w:sz w:val="22"/>
        </w:rPr>
      </w:pPr>
    </w:p>
    <w:p w14:paraId="0BF98AD9" w14:textId="2D537DF0" w:rsidR="00E9194A" w:rsidRDefault="00E9194A" w:rsidP="00E9194A">
      <w:pPr>
        <w:tabs>
          <w:tab w:val="left" w:pos="9500"/>
        </w:tabs>
        <w:spacing w:line="0" w:lineRule="atLeast"/>
        <w:rPr>
          <w:b/>
          <w:color w:val="585858"/>
          <w:sz w:val="22"/>
        </w:rPr>
      </w:pPr>
    </w:p>
    <w:p w14:paraId="771327F7" w14:textId="3EBF28C7" w:rsidR="00E9194A" w:rsidRDefault="00E9194A" w:rsidP="00E9194A">
      <w:pPr>
        <w:tabs>
          <w:tab w:val="left" w:pos="9500"/>
        </w:tabs>
        <w:spacing w:line="0" w:lineRule="atLeast"/>
        <w:jc w:val="center"/>
        <w:rPr>
          <w:b/>
          <w:color w:val="585858"/>
          <w:sz w:val="22"/>
        </w:rPr>
      </w:pPr>
      <w:r>
        <w:rPr>
          <w:noProof/>
        </w:rPr>
        <w:drawing>
          <wp:inline distT="0" distB="0" distL="0" distR="0" wp14:anchorId="309B2960" wp14:editId="68FD6DF8">
            <wp:extent cx="4098334" cy="4031743"/>
            <wp:effectExtent l="0" t="4763" r="0" b="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18" r="24304"/>
                    <a:stretch/>
                  </pic:blipFill>
                  <pic:spPr bwMode="auto">
                    <a:xfrm rot="5400000">
                      <a:off x="0" y="0"/>
                      <a:ext cx="4125236" cy="4058208"/>
                    </a:xfrm>
                    <a:prstGeom prst="rect">
                      <a:avLst/>
                    </a:prstGeom>
                    <a:noFill/>
                    <a:ln>
                      <a:noFill/>
                    </a:ln>
                    <a:extLst>
                      <a:ext uri="{53640926-AAD7-44D8-BBD7-CCE9431645EC}">
                        <a14:shadowObscured xmlns:a14="http://schemas.microsoft.com/office/drawing/2010/main"/>
                      </a:ext>
                    </a:extLst>
                  </pic:spPr>
                </pic:pic>
              </a:graphicData>
            </a:graphic>
          </wp:inline>
        </w:drawing>
      </w:r>
    </w:p>
    <w:p w14:paraId="468C3422" w14:textId="2EF08CD5" w:rsidR="00E9194A" w:rsidRDefault="00E9194A" w:rsidP="00E9194A">
      <w:pPr>
        <w:tabs>
          <w:tab w:val="left" w:pos="9500"/>
        </w:tabs>
        <w:spacing w:line="0" w:lineRule="atLeast"/>
        <w:jc w:val="center"/>
        <w:rPr>
          <w:b/>
          <w:color w:val="585858"/>
          <w:sz w:val="22"/>
        </w:rPr>
      </w:pPr>
    </w:p>
    <w:p w14:paraId="5D579A19" w14:textId="77777777" w:rsidR="00A32105" w:rsidRDefault="00A32105" w:rsidP="00E9194A">
      <w:pPr>
        <w:tabs>
          <w:tab w:val="left" w:pos="9500"/>
        </w:tabs>
        <w:spacing w:line="0" w:lineRule="atLeast"/>
        <w:jc w:val="center"/>
        <w:rPr>
          <w:b/>
          <w:color w:val="585858"/>
          <w:sz w:val="22"/>
        </w:rPr>
      </w:pPr>
    </w:p>
    <w:p w14:paraId="4BC49592" w14:textId="4FAAD043" w:rsidR="00E9194A" w:rsidRDefault="00E9194A" w:rsidP="00E9194A">
      <w:pPr>
        <w:tabs>
          <w:tab w:val="left" w:pos="9500"/>
        </w:tabs>
        <w:spacing w:line="0" w:lineRule="atLeast"/>
        <w:jc w:val="center"/>
        <w:rPr>
          <w:b/>
          <w:color w:val="585858"/>
          <w:sz w:val="22"/>
        </w:rPr>
      </w:pPr>
    </w:p>
    <w:p w14:paraId="67048C74" w14:textId="7D0E97C2" w:rsidR="00E9194A" w:rsidRDefault="00E9194A" w:rsidP="00E9194A">
      <w:pPr>
        <w:tabs>
          <w:tab w:val="left" w:pos="9500"/>
        </w:tabs>
        <w:spacing w:line="0" w:lineRule="atLeast"/>
        <w:jc w:val="center"/>
        <w:rPr>
          <w:b/>
          <w:color w:val="585858"/>
          <w:sz w:val="22"/>
        </w:rPr>
      </w:pPr>
      <w:r>
        <w:rPr>
          <w:noProof/>
        </w:rPr>
        <w:drawing>
          <wp:inline distT="0" distB="0" distL="0" distR="0" wp14:anchorId="56063DCE" wp14:editId="60D6C20F">
            <wp:extent cx="4495800" cy="3590924"/>
            <wp:effectExtent l="0" t="0" r="0" b="0"/>
            <wp:docPr id="28" name="Resim 28" descr="duv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duvar içeren bir resim&#10;&#10;Açıklama otomatik olarak oluşturuldu"/>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380" t="7824" r="8063"/>
                    <a:stretch/>
                  </pic:blipFill>
                  <pic:spPr bwMode="auto">
                    <a:xfrm>
                      <a:off x="0" y="0"/>
                      <a:ext cx="4498912" cy="3593410"/>
                    </a:xfrm>
                    <a:prstGeom prst="rect">
                      <a:avLst/>
                    </a:prstGeom>
                    <a:noFill/>
                    <a:ln>
                      <a:noFill/>
                    </a:ln>
                    <a:extLst>
                      <a:ext uri="{53640926-AAD7-44D8-BBD7-CCE9431645EC}">
                        <a14:shadowObscured xmlns:a14="http://schemas.microsoft.com/office/drawing/2010/main"/>
                      </a:ext>
                    </a:extLst>
                  </pic:spPr>
                </pic:pic>
              </a:graphicData>
            </a:graphic>
          </wp:inline>
        </w:drawing>
      </w:r>
    </w:p>
    <w:p w14:paraId="33E0DD45" w14:textId="64A19E7B" w:rsidR="00A32105" w:rsidRDefault="00A32105" w:rsidP="00E9194A">
      <w:pPr>
        <w:tabs>
          <w:tab w:val="left" w:pos="9500"/>
        </w:tabs>
        <w:spacing w:line="0" w:lineRule="atLeast"/>
        <w:jc w:val="center"/>
        <w:rPr>
          <w:b/>
          <w:color w:val="585858"/>
          <w:sz w:val="22"/>
        </w:rPr>
      </w:pPr>
    </w:p>
    <w:p w14:paraId="2749B14C" w14:textId="51237791" w:rsidR="00A32105" w:rsidRDefault="00A32105" w:rsidP="00E9194A">
      <w:pPr>
        <w:tabs>
          <w:tab w:val="left" w:pos="9500"/>
        </w:tabs>
        <w:spacing w:line="0" w:lineRule="atLeast"/>
        <w:jc w:val="center"/>
        <w:rPr>
          <w:b/>
          <w:color w:val="585858"/>
          <w:sz w:val="22"/>
        </w:rPr>
      </w:pPr>
    </w:p>
    <w:p w14:paraId="58AED00A" w14:textId="456FEBB8" w:rsidR="00A32105" w:rsidRDefault="00A32105" w:rsidP="00E9194A">
      <w:pPr>
        <w:tabs>
          <w:tab w:val="left" w:pos="9500"/>
        </w:tabs>
        <w:spacing w:line="0" w:lineRule="atLeast"/>
        <w:jc w:val="center"/>
        <w:rPr>
          <w:b/>
          <w:color w:val="585858"/>
          <w:sz w:val="22"/>
        </w:rPr>
      </w:pPr>
    </w:p>
    <w:p w14:paraId="71B2D4BF" w14:textId="74989A98" w:rsidR="00A32105" w:rsidRDefault="00A32105" w:rsidP="00E9194A">
      <w:pPr>
        <w:tabs>
          <w:tab w:val="left" w:pos="9500"/>
        </w:tabs>
        <w:spacing w:line="0" w:lineRule="atLeast"/>
        <w:jc w:val="center"/>
        <w:rPr>
          <w:b/>
          <w:color w:val="585858"/>
          <w:sz w:val="22"/>
        </w:rPr>
      </w:pPr>
    </w:p>
    <w:p w14:paraId="1D6FB920" w14:textId="621DB67F" w:rsidR="00A32105" w:rsidRDefault="00A32105" w:rsidP="00E9194A">
      <w:pPr>
        <w:tabs>
          <w:tab w:val="left" w:pos="9500"/>
        </w:tabs>
        <w:spacing w:line="0" w:lineRule="atLeast"/>
        <w:jc w:val="center"/>
        <w:rPr>
          <w:b/>
          <w:color w:val="585858"/>
          <w:sz w:val="22"/>
        </w:rPr>
      </w:pPr>
    </w:p>
    <w:p w14:paraId="28EF16FB" w14:textId="775163C9" w:rsidR="00A32105" w:rsidRDefault="00A32105" w:rsidP="00E9194A">
      <w:pPr>
        <w:tabs>
          <w:tab w:val="left" w:pos="9500"/>
        </w:tabs>
        <w:spacing w:line="0" w:lineRule="atLeast"/>
        <w:jc w:val="center"/>
        <w:rPr>
          <w:b/>
          <w:color w:val="585858"/>
          <w:sz w:val="22"/>
        </w:rPr>
      </w:pPr>
    </w:p>
    <w:p w14:paraId="086E169A" w14:textId="0265B9BC" w:rsidR="00A32105" w:rsidRDefault="00A32105" w:rsidP="00E9194A">
      <w:pPr>
        <w:tabs>
          <w:tab w:val="left" w:pos="9500"/>
        </w:tabs>
        <w:spacing w:line="0" w:lineRule="atLeast"/>
        <w:jc w:val="center"/>
        <w:rPr>
          <w:b/>
          <w:color w:val="585858"/>
          <w:sz w:val="22"/>
        </w:rPr>
      </w:pPr>
    </w:p>
    <w:p w14:paraId="13932616" w14:textId="0F28C3BC" w:rsidR="00A32105" w:rsidRDefault="00A32105" w:rsidP="00E9194A">
      <w:pPr>
        <w:tabs>
          <w:tab w:val="left" w:pos="9500"/>
        </w:tabs>
        <w:spacing w:line="0" w:lineRule="atLeast"/>
        <w:jc w:val="center"/>
        <w:rPr>
          <w:b/>
          <w:color w:val="585858"/>
          <w:sz w:val="22"/>
        </w:rPr>
      </w:pPr>
    </w:p>
    <w:p w14:paraId="29E9AE15" w14:textId="04C82A9B" w:rsidR="00A32105" w:rsidRDefault="00A32105" w:rsidP="00E9194A">
      <w:pPr>
        <w:tabs>
          <w:tab w:val="left" w:pos="9500"/>
        </w:tabs>
        <w:spacing w:line="0" w:lineRule="atLeast"/>
        <w:jc w:val="center"/>
        <w:rPr>
          <w:b/>
          <w:color w:val="585858"/>
          <w:sz w:val="22"/>
        </w:rPr>
      </w:pPr>
    </w:p>
    <w:p w14:paraId="0E174105" w14:textId="2D2625F3" w:rsidR="00A32105" w:rsidRDefault="00A32105" w:rsidP="00E9194A">
      <w:pPr>
        <w:tabs>
          <w:tab w:val="left" w:pos="9500"/>
        </w:tabs>
        <w:spacing w:line="0" w:lineRule="atLeast"/>
        <w:jc w:val="center"/>
        <w:rPr>
          <w:b/>
          <w:color w:val="585858"/>
          <w:sz w:val="22"/>
        </w:rPr>
      </w:pPr>
    </w:p>
    <w:p w14:paraId="2B8A998B" w14:textId="7F314129" w:rsidR="00A32105" w:rsidRDefault="00A32105" w:rsidP="00E9194A">
      <w:pPr>
        <w:tabs>
          <w:tab w:val="left" w:pos="9500"/>
        </w:tabs>
        <w:spacing w:line="0" w:lineRule="atLeast"/>
        <w:jc w:val="center"/>
        <w:rPr>
          <w:b/>
          <w:color w:val="585858"/>
          <w:sz w:val="22"/>
        </w:rPr>
      </w:pPr>
    </w:p>
    <w:p w14:paraId="1F9DAFAB" w14:textId="7F68EAA4" w:rsidR="00A32105" w:rsidRDefault="00A32105" w:rsidP="00E9194A">
      <w:pPr>
        <w:tabs>
          <w:tab w:val="left" w:pos="9500"/>
        </w:tabs>
        <w:spacing w:line="0" w:lineRule="atLeast"/>
        <w:jc w:val="center"/>
        <w:rPr>
          <w:b/>
          <w:color w:val="585858"/>
          <w:sz w:val="22"/>
        </w:rPr>
      </w:pPr>
    </w:p>
    <w:p w14:paraId="2506A736" w14:textId="77777777" w:rsidR="00A32105" w:rsidRDefault="00A32105" w:rsidP="00E9194A">
      <w:pPr>
        <w:tabs>
          <w:tab w:val="left" w:pos="9500"/>
        </w:tabs>
        <w:spacing w:line="0" w:lineRule="atLeast"/>
        <w:jc w:val="center"/>
        <w:rPr>
          <w:b/>
          <w:color w:val="585858"/>
          <w:sz w:val="22"/>
        </w:rPr>
      </w:pPr>
    </w:p>
    <w:p w14:paraId="057E0A71" w14:textId="32C63F88" w:rsidR="00A32105" w:rsidRPr="00E9194A" w:rsidRDefault="00A32105" w:rsidP="00E9194A">
      <w:pPr>
        <w:tabs>
          <w:tab w:val="left" w:pos="9500"/>
        </w:tabs>
        <w:spacing w:line="0" w:lineRule="atLeast"/>
        <w:jc w:val="center"/>
        <w:rPr>
          <w:b/>
          <w:color w:val="585858"/>
          <w:sz w:val="22"/>
        </w:rPr>
      </w:pPr>
      <w:r>
        <w:rPr>
          <w:noProof/>
        </w:rPr>
        <w:drawing>
          <wp:inline distT="0" distB="0" distL="0" distR="0" wp14:anchorId="568D3C69" wp14:editId="5B097266">
            <wp:extent cx="3850841" cy="3600000"/>
            <wp:effectExtent l="0" t="7938" r="8573" b="8572"/>
            <wp:docPr id="30" name="Resim 30" descr="metin, duvar,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duvar, iç mekan içeren bir resim&#10;&#10;Açıklama otomatik olarak oluşturuldu"/>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694" r="7075"/>
                    <a:stretch/>
                  </pic:blipFill>
                  <pic:spPr bwMode="auto">
                    <a:xfrm rot="5400000">
                      <a:off x="0" y="0"/>
                      <a:ext cx="385084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0D548B5B" w14:textId="0B498DD9" w:rsidR="00132576" w:rsidRDefault="00132576" w:rsidP="00132576">
      <w:pPr>
        <w:tabs>
          <w:tab w:val="left" w:pos="9500"/>
        </w:tabs>
        <w:spacing w:line="0" w:lineRule="atLeast"/>
        <w:rPr>
          <w:b/>
          <w:color w:val="585858"/>
          <w:sz w:val="22"/>
        </w:rPr>
      </w:pPr>
    </w:p>
    <w:p w14:paraId="1FD37F66" w14:textId="0FCB1D10" w:rsidR="00A32105" w:rsidRDefault="00A32105" w:rsidP="00132576">
      <w:pPr>
        <w:tabs>
          <w:tab w:val="left" w:pos="9500"/>
        </w:tabs>
        <w:spacing w:line="0" w:lineRule="atLeast"/>
        <w:rPr>
          <w:b/>
          <w:color w:val="585858"/>
          <w:sz w:val="22"/>
        </w:rPr>
      </w:pPr>
    </w:p>
    <w:p w14:paraId="7E269A58" w14:textId="13987969" w:rsidR="00A32105" w:rsidRDefault="00A32105" w:rsidP="00A32105">
      <w:pPr>
        <w:tabs>
          <w:tab w:val="left" w:pos="9500"/>
        </w:tabs>
        <w:spacing w:line="0" w:lineRule="atLeast"/>
        <w:jc w:val="center"/>
        <w:rPr>
          <w:b/>
          <w:color w:val="585858"/>
          <w:sz w:val="22"/>
        </w:rPr>
      </w:pPr>
      <w:r>
        <w:rPr>
          <w:noProof/>
        </w:rPr>
        <w:drawing>
          <wp:inline distT="0" distB="0" distL="0" distR="0" wp14:anchorId="48D16600" wp14:editId="0A6FC39C">
            <wp:extent cx="4470042" cy="3600000"/>
            <wp:effectExtent l="0" t="3175" r="3810" b="3810"/>
            <wp:docPr id="32" name="Resim 32" descr="kılıf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kılıf içeren bir resim&#10;&#10;Açıklama otomatik olarak oluşturuldu"/>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403" r="14754"/>
                    <a:stretch/>
                  </pic:blipFill>
                  <pic:spPr bwMode="auto">
                    <a:xfrm rot="5400000">
                      <a:off x="0" y="0"/>
                      <a:ext cx="4470042"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76690A" w14:textId="5D70A626" w:rsidR="00A32105" w:rsidRDefault="00A32105" w:rsidP="00A32105">
      <w:pPr>
        <w:tabs>
          <w:tab w:val="left" w:pos="9500"/>
        </w:tabs>
        <w:spacing w:line="0" w:lineRule="atLeast"/>
        <w:jc w:val="center"/>
        <w:rPr>
          <w:b/>
          <w:color w:val="585858"/>
          <w:sz w:val="22"/>
        </w:rPr>
      </w:pPr>
    </w:p>
    <w:p w14:paraId="45A2DE97" w14:textId="14421815" w:rsidR="007D1A6F" w:rsidRDefault="007D1A6F" w:rsidP="00A32105">
      <w:pPr>
        <w:tabs>
          <w:tab w:val="left" w:pos="9500"/>
        </w:tabs>
        <w:spacing w:line="0" w:lineRule="atLeast"/>
        <w:jc w:val="center"/>
        <w:rPr>
          <w:b/>
          <w:color w:val="585858"/>
          <w:sz w:val="22"/>
        </w:rPr>
      </w:pPr>
    </w:p>
    <w:p w14:paraId="46A28D35" w14:textId="65101134" w:rsidR="007D1A6F" w:rsidRDefault="007D1A6F" w:rsidP="00A32105">
      <w:pPr>
        <w:tabs>
          <w:tab w:val="left" w:pos="9500"/>
        </w:tabs>
        <w:spacing w:line="0" w:lineRule="atLeast"/>
        <w:jc w:val="center"/>
        <w:rPr>
          <w:b/>
          <w:color w:val="585858"/>
          <w:sz w:val="22"/>
        </w:rPr>
      </w:pPr>
    </w:p>
    <w:p w14:paraId="3470E7C2" w14:textId="7C729E05" w:rsidR="007D1A6F" w:rsidRDefault="007D1A6F" w:rsidP="00A32105">
      <w:pPr>
        <w:tabs>
          <w:tab w:val="left" w:pos="9500"/>
        </w:tabs>
        <w:spacing w:line="0" w:lineRule="atLeast"/>
        <w:jc w:val="center"/>
        <w:rPr>
          <w:b/>
          <w:color w:val="585858"/>
          <w:sz w:val="22"/>
        </w:rPr>
      </w:pPr>
    </w:p>
    <w:p w14:paraId="54251203" w14:textId="2D30E205" w:rsidR="007D1A6F" w:rsidRDefault="007D1A6F" w:rsidP="00A32105">
      <w:pPr>
        <w:tabs>
          <w:tab w:val="left" w:pos="9500"/>
        </w:tabs>
        <w:spacing w:line="0" w:lineRule="atLeast"/>
        <w:jc w:val="center"/>
        <w:rPr>
          <w:b/>
          <w:color w:val="585858"/>
          <w:sz w:val="22"/>
        </w:rPr>
      </w:pPr>
    </w:p>
    <w:p w14:paraId="475BA6FE" w14:textId="77777777" w:rsidR="007D1A6F" w:rsidRDefault="007D1A6F" w:rsidP="00A32105">
      <w:pPr>
        <w:tabs>
          <w:tab w:val="left" w:pos="9500"/>
        </w:tabs>
        <w:spacing w:line="0" w:lineRule="atLeast"/>
        <w:jc w:val="center"/>
        <w:rPr>
          <w:b/>
          <w:color w:val="585858"/>
          <w:sz w:val="22"/>
        </w:rPr>
      </w:pPr>
    </w:p>
    <w:p w14:paraId="13A2E38E" w14:textId="6B0087DD" w:rsidR="007D1A6F" w:rsidRDefault="007D1A6F" w:rsidP="00A32105">
      <w:pPr>
        <w:tabs>
          <w:tab w:val="left" w:pos="9500"/>
        </w:tabs>
        <w:spacing w:line="0" w:lineRule="atLeast"/>
        <w:jc w:val="center"/>
        <w:rPr>
          <w:b/>
          <w:color w:val="585858"/>
          <w:sz w:val="22"/>
        </w:rPr>
      </w:pPr>
    </w:p>
    <w:p w14:paraId="0E691BDB" w14:textId="715E49B1" w:rsidR="007D1A6F" w:rsidRDefault="007D1A6F" w:rsidP="00A32105">
      <w:pPr>
        <w:tabs>
          <w:tab w:val="left" w:pos="9500"/>
        </w:tabs>
        <w:spacing w:line="0" w:lineRule="atLeast"/>
        <w:jc w:val="center"/>
        <w:rPr>
          <w:b/>
          <w:color w:val="585858"/>
          <w:sz w:val="22"/>
        </w:rPr>
      </w:pPr>
    </w:p>
    <w:p w14:paraId="493E00CA" w14:textId="362528B7" w:rsidR="007D1A6F" w:rsidRDefault="007D1A6F" w:rsidP="00A32105">
      <w:pPr>
        <w:tabs>
          <w:tab w:val="left" w:pos="9500"/>
        </w:tabs>
        <w:spacing w:line="0" w:lineRule="atLeast"/>
        <w:jc w:val="center"/>
        <w:rPr>
          <w:b/>
          <w:color w:val="585858"/>
          <w:sz w:val="22"/>
        </w:rPr>
      </w:pPr>
      <w:r>
        <w:rPr>
          <w:noProof/>
        </w:rPr>
        <w:drawing>
          <wp:inline distT="0" distB="0" distL="0" distR="0" wp14:anchorId="6D12701F" wp14:editId="37C816EC">
            <wp:extent cx="4719710" cy="3441065"/>
            <wp:effectExtent l="0" t="0" r="5080" b="6985"/>
            <wp:docPr id="4" name="Resim 4"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iç mekan içeren bir resim&#10;&#10;Açıklama otomatik olarak oluşturuldu"/>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129" r="15706"/>
                    <a:stretch/>
                  </pic:blipFill>
                  <pic:spPr bwMode="auto">
                    <a:xfrm>
                      <a:off x="0" y="0"/>
                      <a:ext cx="4720581" cy="3441700"/>
                    </a:xfrm>
                    <a:prstGeom prst="rect">
                      <a:avLst/>
                    </a:prstGeom>
                    <a:noFill/>
                    <a:ln>
                      <a:noFill/>
                    </a:ln>
                    <a:extLst>
                      <a:ext uri="{53640926-AAD7-44D8-BBD7-CCE9431645EC}">
                        <a14:shadowObscured xmlns:a14="http://schemas.microsoft.com/office/drawing/2010/main"/>
                      </a:ext>
                    </a:extLst>
                  </pic:spPr>
                </pic:pic>
              </a:graphicData>
            </a:graphic>
          </wp:inline>
        </w:drawing>
      </w:r>
    </w:p>
    <w:p w14:paraId="25EE5844" w14:textId="43BCE6AB" w:rsidR="00A32105" w:rsidRDefault="00A32105" w:rsidP="00A32105">
      <w:pPr>
        <w:tabs>
          <w:tab w:val="left" w:pos="9500"/>
        </w:tabs>
        <w:spacing w:line="0" w:lineRule="atLeast"/>
        <w:jc w:val="center"/>
        <w:rPr>
          <w:b/>
          <w:color w:val="585858"/>
          <w:sz w:val="22"/>
        </w:rPr>
      </w:pPr>
    </w:p>
    <w:p w14:paraId="5C2D21D9" w14:textId="22223B90" w:rsidR="00A32105" w:rsidRDefault="00A32105" w:rsidP="00A32105">
      <w:pPr>
        <w:tabs>
          <w:tab w:val="left" w:pos="9500"/>
        </w:tabs>
        <w:spacing w:line="0" w:lineRule="atLeast"/>
        <w:jc w:val="center"/>
        <w:rPr>
          <w:b/>
          <w:color w:val="585858"/>
          <w:sz w:val="22"/>
        </w:rPr>
      </w:pPr>
    </w:p>
    <w:p w14:paraId="1653BC43" w14:textId="77777777" w:rsidR="007D1A6F" w:rsidRDefault="007D1A6F" w:rsidP="00A32105">
      <w:pPr>
        <w:tabs>
          <w:tab w:val="left" w:pos="9500"/>
        </w:tabs>
        <w:spacing w:line="0" w:lineRule="atLeast"/>
        <w:jc w:val="center"/>
        <w:rPr>
          <w:b/>
          <w:color w:val="585858"/>
          <w:sz w:val="22"/>
        </w:rPr>
      </w:pPr>
    </w:p>
    <w:p w14:paraId="32162A7E" w14:textId="1768FE84" w:rsidR="00A32105" w:rsidRDefault="00A32105" w:rsidP="00A32105">
      <w:pPr>
        <w:tabs>
          <w:tab w:val="left" w:pos="9500"/>
        </w:tabs>
        <w:spacing w:line="0" w:lineRule="atLeast"/>
        <w:jc w:val="center"/>
        <w:rPr>
          <w:b/>
          <w:color w:val="585858"/>
          <w:sz w:val="22"/>
        </w:rPr>
      </w:pPr>
    </w:p>
    <w:p w14:paraId="31F8C028" w14:textId="77777777" w:rsidR="00A32105" w:rsidRDefault="00A32105" w:rsidP="00A32105">
      <w:pPr>
        <w:tabs>
          <w:tab w:val="left" w:pos="9500"/>
        </w:tabs>
        <w:spacing w:line="0" w:lineRule="atLeast"/>
        <w:jc w:val="center"/>
        <w:rPr>
          <w:b/>
          <w:color w:val="585858"/>
          <w:sz w:val="22"/>
        </w:rPr>
      </w:pPr>
    </w:p>
    <w:p w14:paraId="7F72D1A2" w14:textId="77777777" w:rsidR="00D3471D" w:rsidRDefault="00D3471D" w:rsidP="00132576">
      <w:pPr>
        <w:tabs>
          <w:tab w:val="left" w:pos="9500"/>
        </w:tabs>
        <w:spacing w:line="0" w:lineRule="atLeast"/>
        <w:ind w:left="-142"/>
        <w:rPr>
          <w:b/>
          <w:color w:val="585858"/>
          <w:sz w:val="22"/>
        </w:rPr>
      </w:pPr>
    </w:p>
    <w:p w14:paraId="72E1412A" w14:textId="4A786BDB" w:rsidR="00D95A52" w:rsidRDefault="00D95A52" w:rsidP="00132576">
      <w:pPr>
        <w:pStyle w:val="ListeParagraf"/>
        <w:numPr>
          <w:ilvl w:val="0"/>
          <w:numId w:val="7"/>
        </w:numPr>
        <w:tabs>
          <w:tab w:val="left" w:pos="9500"/>
        </w:tabs>
        <w:spacing w:line="0" w:lineRule="atLeast"/>
        <w:ind w:left="-142"/>
        <w:rPr>
          <w:b/>
          <w:color w:val="585858"/>
          <w:sz w:val="22"/>
        </w:rPr>
      </w:pPr>
      <w:r>
        <w:rPr>
          <w:b/>
          <w:color w:val="585858"/>
          <w:sz w:val="22"/>
        </w:rPr>
        <w:t>ÖRNEK SEÇİLEN PROJE NE İDİ? BU PROJEDE ÖRNEK PROJEDEN NE GİBİ FARKLILIKLAR YAPILDI? HEM DONANIM HEM DE YAZILIM AÇISINDAN FARKLILIKLARI VE ÖZGÜN KATKILARINIZI AYRINTILI BELİRTİNİZ</w:t>
      </w:r>
    </w:p>
    <w:p w14:paraId="08CE8B3A" w14:textId="76BFDB4D" w:rsidR="00A32105" w:rsidRDefault="00A32105" w:rsidP="00A32105">
      <w:pPr>
        <w:pStyle w:val="ListeParagraf"/>
        <w:tabs>
          <w:tab w:val="left" w:pos="9500"/>
        </w:tabs>
        <w:spacing w:line="0" w:lineRule="atLeast"/>
        <w:ind w:left="-142"/>
        <w:rPr>
          <w:b/>
          <w:color w:val="585858"/>
          <w:sz w:val="22"/>
        </w:rPr>
      </w:pPr>
    </w:p>
    <w:p w14:paraId="6869E6E4" w14:textId="77777777" w:rsidR="007D1A6F" w:rsidRPr="007D1A6F" w:rsidRDefault="007D1A6F" w:rsidP="007D1A6F">
      <w:pPr>
        <w:pStyle w:val="NormalWeb"/>
        <w:spacing w:before="0" w:beforeAutospacing="0" w:after="0" w:afterAutospacing="0"/>
      </w:pPr>
      <w:r w:rsidRPr="007D1A6F">
        <w:rPr>
          <w:rFonts w:ascii="Calibri" w:hAnsi="Calibri" w:cs="Calibri"/>
          <w:color w:val="585858"/>
        </w:rPr>
        <w:t>Örnek olarak seçilen projede ses komutları ile arabanın hareket etmesi sağlanmaktadır. Telefona indirilen uygulamanın bluetooth sensörüne bağlanması sonucu kullanıcıdan gelen komutlar ile araba hareket etmektedir. Bazı örnek komutlar:</w:t>
      </w:r>
    </w:p>
    <w:p w14:paraId="41CBBA87" w14:textId="77777777" w:rsidR="007D1A6F" w:rsidRPr="007D1A6F" w:rsidRDefault="007D1A6F" w:rsidP="007D1A6F">
      <w:pPr>
        <w:pStyle w:val="NormalWeb"/>
        <w:numPr>
          <w:ilvl w:val="0"/>
          <w:numId w:val="38"/>
        </w:numPr>
        <w:spacing w:before="0" w:beforeAutospacing="0" w:after="0" w:afterAutospacing="0"/>
        <w:textAlignment w:val="baseline"/>
        <w:rPr>
          <w:rFonts w:ascii="Calibri" w:hAnsi="Calibri" w:cs="Calibri"/>
          <w:color w:val="585858"/>
        </w:rPr>
      </w:pPr>
      <w:r w:rsidRPr="007D1A6F">
        <w:rPr>
          <w:rFonts w:ascii="Calibri" w:hAnsi="Calibri" w:cs="Calibri"/>
          <w:color w:val="585858"/>
        </w:rPr>
        <w:t> İleri git komutu ile araba ileri gitmektedir.</w:t>
      </w:r>
    </w:p>
    <w:p w14:paraId="3FBFB6FE" w14:textId="77777777" w:rsidR="007D1A6F" w:rsidRPr="007D1A6F" w:rsidRDefault="007D1A6F" w:rsidP="007D1A6F">
      <w:pPr>
        <w:pStyle w:val="NormalWeb"/>
        <w:numPr>
          <w:ilvl w:val="0"/>
          <w:numId w:val="38"/>
        </w:numPr>
        <w:spacing w:before="0" w:beforeAutospacing="0" w:after="0" w:afterAutospacing="0"/>
        <w:textAlignment w:val="baseline"/>
        <w:rPr>
          <w:rFonts w:ascii="Calibri" w:hAnsi="Calibri" w:cs="Calibri"/>
          <w:color w:val="585858"/>
        </w:rPr>
      </w:pPr>
      <w:r w:rsidRPr="007D1A6F">
        <w:rPr>
          <w:rFonts w:ascii="Calibri" w:hAnsi="Calibri" w:cs="Calibri"/>
          <w:color w:val="585858"/>
        </w:rPr>
        <w:t>Geri git komutu ile araba geri gitmektedir.</w:t>
      </w:r>
    </w:p>
    <w:p w14:paraId="38DC01F8" w14:textId="77777777" w:rsidR="007D1A6F" w:rsidRPr="007D1A6F" w:rsidRDefault="007D1A6F" w:rsidP="007D1A6F">
      <w:pPr>
        <w:pStyle w:val="NormalWeb"/>
        <w:numPr>
          <w:ilvl w:val="0"/>
          <w:numId w:val="38"/>
        </w:numPr>
        <w:spacing w:before="0" w:beforeAutospacing="0" w:after="0" w:afterAutospacing="0"/>
        <w:textAlignment w:val="baseline"/>
        <w:rPr>
          <w:rFonts w:ascii="Calibri" w:hAnsi="Calibri" w:cs="Calibri"/>
          <w:color w:val="585858"/>
        </w:rPr>
      </w:pPr>
      <w:r w:rsidRPr="007D1A6F">
        <w:rPr>
          <w:rFonts w:ascii="Calibri" w:hAnsi="Calibri" w:cs="Calibri"/>
          <w:color w:val="585858"/>
        </w:rPr>
        <w:t>Sağa dön komutu ile araba sağa dönmektedir.</w:t>
      </w:r>
    </w:p>
    <w:p w14:paraId="6B445CCF" w14:textId="77777777" w:rsidR="007D1A6F" w:rsidRPr="007D1A6F" w:rsidRDefault="007D1A6F" w:rsidP="007D1A6F">
      <w:pPr>
        <w:pStyle w:val="NormalWeb"/>
        <w:numPr>
          <w:ilvl w:val="0"/>
          <w:numId w:val="38"/>
        </w:numPr>
        <w:spacing w:before="0" w:beforeAutospacing="0" w:after="0" w:afterAutospacing="0"/>
        <w:textAlignment w:val="baseline"/>
        <w:rPr>
          <w:rFonts w:ascii="Calibri" w:hAnsi="Calibri" w:cs="Calibri"/>
          <w:color w:val="585858"/>
        </w:rPr>
      </w:pPr>
      <w:r w:rsidRPr="007D1A6F">
        <w:rPr>
          <w:rFonts w:ascii="Calibri" w:hAnsi="Calibri" w:cs="Calibri"/>
          <w:color w:val="585858"/>
        </w:rPr>
        <w:t>Sola dön komutu ile araba sola dönmektedir.</w:t>
      </w:r>
    </w:p>
    <w:p w14:paraId="38A9699C" w14:textId="77777777" w:rsidR="007D1A6F" w:rsidRPr="007D1A6F" w:rsidRDefault="007D1A6F" w:rsidP="007D1A6F">
      <w:pPr>
        <w:pStyle w:val="NormalWeb"/>
        <w:numPr>
          <w:ilvl w:val="0"/>
          <w:numId w:val="38"/>
        </w:numPr>
        <w:spacing w:before="0" w:beforeAutospacing="0" w:after="0" w:afterAutospacing="0"/>
        <w:textAlignment w:val="baseline"/>
        <w:rPr>
          <w:rFonts w:ascii="Calibri" w:hAnsi="Calibri" w:cs="Calibri"/>
          <w:color w:val="585858"/>
        </w:rPr>
      </w:pPr>
      <w:r w:rsidRPr="007D1A6F">
        <w:rPr>
          <w:rFonts w:ascii="Calibri" w:hAnsi="Calibri" w:cs="Calibri"/>
          <w:color w:val="585858"/>
        </w:rPr>
        <w:t>Korna çal komutu ile araba korna çalmaktadır.</w:t>
      </w:r>
    </w:p>
    <w:p w14:paraId="56455B9D" w14:textId="77777777" w:rsidR="007D1A6F" w:rsidRPr="007D1A6F" w:rsidRDefault="007D1A6F" w:rsidP="007D1A6F">
      <w:pPr>
        <w:pStyle w:val="NormalWeb"/>
        <w:numPr>
          <w:ilvl w:val="0"/>
          <w:numId w:val="38"/>
        </w:numPr>
        <w:spacing w:before="0" w:beforeAutospacing="0" w:after="0" w:afterAutospacing="0"/>
        <w:textAlignment w:val="baseline"/>
        <w:rPr>
          <w:rFonts w:ascii="Calibri" w:hAnsi="Calibri" w:cs="Calibri"/>
          <w:color w:val="585858"/>
        </w:rPr>
      </w:pPr>
      <w:r w:rsidRPr="007D1A6F">
        <w:rPr>
          <w:rFonts w:ascii="Calibri" w:hAnsi="Calibri" w:cs="Calibri"/>
          <w:color w:val="585858"/>
        </w:rPr>
        <w:t>Far aç ve far kapat komutları ile ledler yanıp sönmektedir.</w:t>
      </w:r>
    </w:p>
    <w:p w14:paraId="3DD87CFD" w14:textId="753941DC" w:rsidR="007D1A6F" w:rsidRPr="007D1A6F" w:rsidRDefault="007D1A6F" w:rsidP="007D1A6F">
      <w:pPr>
        <w:pStyle w:val="NormalWeb"/>
        <w:spacing w:before="0" w:beforeAutospacing="0" w:after="0" w:afterAutospacing="0"/>
      </w:pPr>
      <w:r w:rsidRPr="007D1A6F">
        <w:rPr>
          <w:rFonts w:ascii="Calibri" w:hAnsi="Calibri" w:cs="Calibri"/>
          <w:color w:val="585858"/>
        </w:rPr>
        <w:t> Biz projemizde farklılık olarak ortamın sıcaklığının ölçülerek LCD ekrana yansıtılmasını sağladık. Ortamdaki ışık şiddetine göre farların yanmasını sağladık. Projemize mesafe sensörü ekleyerek arabanın engelle karşılaşması durumunda hareket etmemesini sağladık. İleri yönde hareket durumunda mesafe sensörü ile ölçülen uzaklık 20 cm ve aşağısında araba hareket etmemektedir. Eğer 20 cm’den büyükse araba hareket etmektedir. Arabanın sağa ve sola hareketi sırasında uzaklık ölçülür eğer uzaklık 10 cm’den küçükse araba hareket etmemektedir. Eğer mesafe 10 cm’den büyükse araba sağa veya sola doğru hareket etmektedir.</w:t>
      </w:r>
    </w:p>
    <w:p w14:paraId="353FBF6A" w14:textId="77777777" w:rsidR="007D1A6F" w:rsidRPr="007D1A6F" w:rsidRDefault="007D1A6F" w:rsidP="007D1A6F">
      <w:pPr>
        <w:pStyle w:val="NormalWeb"/>
        <w:spacing w:before="0" w:beforeAutospacing="0" w:after="0" w:afterAutospacing="0"/>
      </w:pPr>
      <w:r w:rsidRPr="007D1A6F">
        <w:rPr>
          <w:rFonts w:ascii="Calibri" w:hAnsi="Calibri" w:cs="Calibri"/>
          <w:color w:val="585858"/>
        </w:rPr>
        <w:t>Yazılım açısından farkları mesafe sensörünün eklenmesi ile if-else yapısı kullanılarak belirli uzaklığa göre arabanın hareketi ayarlandı. Lcd ekrana sıcaklığı yazdırması için gerekli eklemeler yapıldı. Ortamdaki ışık şiddetine göre ledlerin yanması sağlandı.</w:t>
      </w:r>
    </w:p>
    <w:p w14:paraId="394D11C2" w14:textId="5CAF11D2" w:rsidR="00A32105" w:rsidRDefault="00A32105" w:rsidP="00A32105">
      <w:pPr>
        <w:pStyle w:val="ListeParagraf"/>
        <w:tabs>
          <w:tab w:val="left" w:pos="9500"/>
        </w:tabs>
        <w:spacing w:line="0" w:lineRule="atLeast"/>
        <w:ind w:left="-142"/>
        <w:rPr>
          <w:b/>
          <w:color w:val="585858"/>
          <w:sz w:val="22"/>
        </w:rPr>
      </w:pPr>
    </w:p>
    <w:p w14:paraId="434B9708" w14:textId="4C7C2C33" w:rsidR="00A32105" w:rsidRDefault="00A32105" w:rsidP="00A32105">
      <w:pPr>
        <w:pStyle w:val="ListeParagraf"/>
        <w:tabs>
          <w:tab w:val="left" w:pos="9500"/>
        </w:tabs>
        <w:spacing w:line="0" w:lineRule="atLeast"/>
        <w:ind w:left="-142"/>
        <w:rPr>
          <w:b/>
          <w:color w:val="585858"/>
          <w:sz w:val="22"/>
        </w:rPr>
      </w:pPr>
    </w:p>
    <w:p w14:paraId="52B87738" w14:textId="09C27F41" w:rsidR="00A32105" w:rsidRDefault="00A32105" w:rsidP="00A32105">
      <w:pPr>
        <w:pStyle w:val="ListeParagraf"/>
        <w:tabs>
          <w:tab w:val="left" w:pos="9500"/>
        </w:tabs>
        <w:spacing w:line="0" w:lineRule="atLeast"/>
        <w:ind w:left="-142"/>
        <w:rPr>
          <w:b/>
          <w:color w:val="585858"/>
          <w:sz w:val="22"/>
        </w:rPr>
      </w:pPr>
    </w:p>
    <w:p w14:paraId="0598A746" w14:textId="4C55E6EB" w:rsidR="00A32105" w:rsidRDefault="00A32105" w:rsidP="00A32105">
      <w:pPr>
        <w:pStyle w:val="ListeParagraf"/>
        <w:tabs>
          <w:tab w:val="left" w:pos="9500"/>
        </w:tabs>
        <w:spacing w:line="0" w:lineRule="atLeast"/>
        <w:ind w:left="-142"/>
        <w:rPr>
          <w:b/>
          <w:color w:val="585858"/>
          <w:sz w:val="22"/>
        </w:rPr>
      </w:pPr>
    </w:p>
    <w:p w14:paraId="1688B1F2" w14:textId="151F4BF6" w:rsidR="00A32105" w:rsidRDefault="00A32105" w:rsidP="00A32105">
      <w:pPr>
        <w:pStyle w:val="ListeParagraf"/>
        <w:tabs>
          <w:tab w:val="left" w:pos="9500"/>
        </w:tabs>
        <w:spacing w:line="0" w:lineRule="atLeast"/>
        <w:ind w:left="-142"/>
        <w:rPr>
          <w:b/>
          <w:color w:val="585858"/>
          <w:sz w:val="22"/>
        </w:rPr>
      </w:pPr>
    </w:p>
    <w:p w14:paraId="6CB1D4F0" w14:textId="7D42DA58" w:rsidR="00A32105" w:rsidRDefault="00A32105" w:rsidP="00A32105">
      <w:pPr>
        <w:pStyle w:val="ListeParagraf"/>
        <w:tabs>
          <w:tab w:val="left" w:pos="9500"/>
        </w:tabs>
        <w:spacing w:line="0" w:lineRule="atLeast"/>
        <w:ind w:left="-142"/>
        <w:rPr>
          <w:b/>
          <w:color w:val="585858"/>
          <w:sz w:val="22"/>
        </w:rPr>
      </w:pPr>
    </w:p>
    <w:p w14:paraId="08BF5630" w14:textId="2F5A186D" w:rsidR="00A32105" w:rsidRDefault="00A32105" w:rsidP="00A32105">
      <w:pPr>
        <w:pStyle w:val="ListeParagraf"/>
        <w:tabs>
          <w:tab w:val="left" w:pos="9500"/>
        </w:tabs>
        <w:spacing w:line="0" w:lineRule="atLeast"/>
        <w:ind w:left="-142"/>
        <w:rPr>
          <w:b/>
          <w:color w:val="585858"/>
          <w:sz w:val="22"/>
        </w:rPr>
      </w:pPr>
    </w:p>
    <w:p w14:paraId="2E67CEC9" w14:textId="5F74CFE8" w:rsidR="00A32105" w:rsidRDefault="00A32105" w:rsidP="00A32105">
      <w:pPr>
        <w:pStyle w:val="ListeParagraf"/>
        <w:tabs>
          <w:tab w:val="left" w:pos="9500"/>
        </w:tabs>
        <w:spacing w:line="0" w:lineRule="atLeast"/>
        <w:ind w:left="-142"/>
        <w:rPr>
          <w:b/>
          <w:color w:val="585858"/>
          <w:sz w:val="22"/>
        </w:rPr>
      </w:pPr>
    </w:p>
    <w:p w14:paraId="1F58DDC9" w14:textId="2F412E14" w:rsidR="00A32105" w:rsidRDefault="00A32105" w:rsidP="00A32105">
      <w:pPr>
        <w:pStyle w:val="ListeParagraf"/>
        <w:tabs>
          <w:tab w:val="left" w:pos="9500"/>
        </w:tabs>
        <w:spacing w:line="0" w:lineRule="atLeast"/>
        <w:ind w:left="-142"/>
        <w:rPr>
          <w:b/>
          <w:color w:val="585858"/>
          <w:sz w:val="22"/>
        </w:rPr>
      </w:pPr>
    </w:p>
    <w:p w14:paraId="07FCA236" w14:textId="01E7B522" w:rsidR="00A32105" w:rsidRDefault="00A32105" w:rsidP="00A32105">
      <w:pPr>
        <w:pStyle w:val="ListeParagraf"/>
        <w:tabs>
          <w:tab w:val="left" w:pos="9500"/>
        </w:tabs>
        <w:spacing w:line="0" w:lineRule="atLeast"/>
        <w:ind w:left="-142"/>
        <w:rPr>
          <w:b/>
          <w:color w:val="585858"/>
          <w:sz w:val="22"/>
        </w:rPr>
      </w:pPr>
    </w:p>
    <w:p w14:paraId="311C7FB7" w14:textId="2D5C6953" w:rsidR="00A32105" w:rsidRDefault="00A32105" w:rsidP="00A32105">
      <w:pPr>
        <w:pStyle w:val="ListeParagraf"/>
        <w:tabs>
          <w:tab w:val="left" w:pos="9500"/>
        </w:tabs>
        <w:spacing w:line="0" w:lineRule="atLeast"/>
        <w:ind w:left="-142"/>
        <w:rPr>
          <w:b/>
          <w:color w:val="585858"/>
          <w:sz w:val="22"/>
        </w:rPr>
      </w:pPr>
    </w:p>
    <w:p w14:paraId="3282B703" w14:textId="77777777" w:rsidR="00D95A52" w:rsidRDefault="00D95A52" w:rsidP="00D95A52">
      <w:pPr>
        <w:pStyle w:val="ListeParagraf"/>
        <w:tabs>
          <w:tab w:val="left" w:pos="9500"/>
        </w:tabs>
        <w:spacing w:line="0" w:lineRule="atLeast"/>
        <w:ind w:left="-142"/>
        <w:rPr>
          <w:b/>
          <w:color w:val="585858"/>
          <w:sz w:val="22"/>
        </w:rPr>
      </w:pPr>
    </w:p>
    <w:p w14:paraId="5BB3B3FF" w14:textId="61743A6E" w:rsidR="0078453F" w:rsidRDefault="009C1B4D" w:rsidP="00132576">
      <w:pPr>
        <w:pStyle w:val="ListeParagraf"/>
        <w:numPr>
          <w:ilvl w:val="0"/>
          <w:numId w:val="7"/>
        </w:numPr>
        <w:tabs>
          <w:tab w:val="left" w:pos="9500"/>
        </w:tabs>
        <w:spacing w:line="0" w:lineRule="atLeast"/>
        <w:ind w:left="-142"/>
        <w:rPr>
          <w:b/>
          <w:color w:val="585858"/>
          <w:sz w:val="22"/>
        </w:rPr>
      </w:pPr>
      <w:r>
        <w:rPr>
          <w:b/>
          <w:color w:val="585858"/>
          <w:sz w:val="22"/>
        </w:rPr>
        <w:t xml:space="preserve">DONANIM </w:t>
      </w:r>
      <w:r w:rsidR="005F7F39" w:rsidRPr="00132576">
        <w:rPr>
          <w:b/>
          <w:color w:val="585858"/>
          <w:sz w:val="22"/>
        </w:rPr>
        <w:t>BREADBORD-</w:t>
      </w:r>
      <w:r w:rsidR="004A35FB" w:rsidRPr="00132576">
        <w:rPr>
          <w:b/>
          <w:color w:val="585858"/>
          <w:sz w:val="22"/>
        </w:rPr>
        <w:t xml:space="preserve"> ARDUİNO BAĞLANTI ŞEMASI VE AÇIKLAMASI:</w:t>
      </w:r>
    </w:p>
    <w:p w14:paraId="235A51C1" w14:textId="15CBD308" w:rsidR="00FB6FED" w:rsidRDefault="00FB6FED" w:rsidP="00FB6FED">
      <w:pPr>
        <w:pStyle w:val="ListeParagraf"/>
        <w:tabs>
          <w:tab w:val="left" w:pos="9500"/>
        </w:tabs>
        <w:spacing w:line="0" w:lineRule="atLeast"/>
        <w:ind w:left="-142"/>
        <w:rPr>
          <w:b/>
          <w:color w:val="585858"/>
          <w:sz w:val="22"/>
        </w:rPr>
      </w:pPr>
    </w:p>
    <w:p w14:paraId="54794C97" w14:textId="77777777" w:rsidR="00A32105" w:rsidRDefault="00A32105" w:rsidP="00FB6FED">
      <w:pPr>
        <w:pStyle w:val="ListeParagraf"/>
        <w:tabs>
          <w:tab w:val="left" w:pos="9500"/>
        </w:tabs>
        <w:spacing w:line="0" w:lineRule="atLeast"/>
        <w:ind w:left="-142"/>
        <w:rPr>
          <w:b/>
          <w:color w:val="585858"/>
          <w:sz w:val="22"/>
        </w:rPr>
      </w:pPr>
    </w:p>
    <w:p w14:paraId="0A38D8FD" w14:textId="0233DF81" w:rsidR="00FB6FED" w:rsidRDefault="00880B2B" w:rsidP="0077598D">
      <w:pPr>
        <w:pStyle w:val="ListeParagraf"/>
        <w:tabs>
          <w:tab w:val="left" w:pos="9500"/>
        </w:tabs>
        <w:spacing w:line="0" w:lineRule="atLeast"/>
        <w:ind w:left="-709" w:hanging="142"/>
        <w:rPr>
          <w:b/>
          <w:color w:val="585858"/>
          <w:sz w:val="22"/>
        </w:rPr>
      </w:pPr>
      <w:r>
        <w:rPr>
          <w:noProof/>
        </w:rPr>
        <w:drawing>
          <wp:inline distT="0" distB="0" distL="0" distR="0" wp14:anchorId="3F3BE808" wp14:editId="2D2DB6E3">
            <wp:extent cx="7185146" cy="53594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02549" cy="5372381"/>
                    </a:xfrm>
                    <a:prstGeom prst="rect">
                      <a:avLst/>
                    </a:prstGeom>
                    <a:noFill/>
                    <a:ln>
                      <a:noFill/>
                    </a:ln>
                  </pic:spPr>
                </pic:pic>
              </a:graphicData>
            </a:graphic>
          </wp:inline>
        </w:drawing>
      </w:r>
    </w:p>
    <w:p w14:paraId="40859EE4" w14:textId="612D6139" w:rsidR="00FB6FED" w:rsidRDefault="00FB6FED" w:rsidP="00FB6FED">
      <w:pPr>
        <w:pStyle w:val="ListeParagraf"/>
        <w:tabs>
          <w:tab w:val="left" w:pos="9500"/>
        </w:tabs>
        <w:spacing w:line="0" w:lineRule="atLeast"/>
        <w:ind w:left="-142"/>
        <w:rPr>
          <w:b/>
          <w:color w:val="585858"/>
          <w:sz w:val="22"/>
        </w:rPr>
      </w:pPr>
    </w:p>
    <w:p w14:paraId="24F7C417" w14:textId="795464E1" w:rsidR="00FB6FED" w:rsidRDefault="00001D16" w:rsidP="00FB6FED">
      <w:pPr>
        <w:pStyle w:val="ListeParagraf"/>
        <w:tabs>
          <w:tab w:val="left" w:pos="9500"/>
        </w:tabs>
        <w:spacing w:line="0" w:lineRule="atLeast"/>
        <w:ind w:left="-142"/>
        <w:rPr>
          <w:b/>
          <w:color w:val="585858"/>
          <w:sz w:val="22"/>
        </w:rPr>
      </w:pPr>
      <w:r>
        <w:rPr>
          <w:b/>
          <w:color w:val="585858"/>
          <w:sz w:val="22"/>
        </w:rPr>
        <w:t xml:space="preserve">  </w:t>
      </w:r>
    </w:p>
    <w:p w14:paraId="18C0BD51" w14:textId="11A82D89" w:rsidR="00132576" w:rsidRDefault="00132576" w:rsidP="00132576">
      <w:pPr>
        <w:tabs>
          <w:tab w:val="left" w:pos="9500"/>
        </w:tabs>
        <w:spacing w:line="0" w:lineRule="atLeast"/>
        <w:rPr>
          <w:b/>
          <w:color w:val="585858"/>
          <w:sz w:val="22"/>
        </w:rPr>
      </w:pPr>
    </w:p>
    <w:p w14:paraId="7BE78E8C" w14:textId="7D549062" w:rsidR="00A32105" w:rsidRDefault="00A32105" w:rsidP="00132576">
      <w:pPr>
        <w:tabs>
          <w:tab w:val="left" w:pos="9500"/>
        </w:tabs>
        <w:spacing w:line="0" w:lineRule="atLeast"/>
        <w:rPr>
          <w:b/>
          <w:color w:val="585858"/>
          <w:sz w:val="22"/>
        </w:rPr>
      </w:pPr>
    </w:p>
    <w:p w14:paraId="303405CD" w14:textId="56CF493C" w:rsidR="00A32105" w:rsidRDefault="00A32105" w:rsidP="00132576">
      <w:pPr>
        <w:tabs>
          <w:tab w:val="left" w:pos="9500"/>
        </w:tabs>
        <w:spacing w:line="0" w:lineRule="atLeast"/>
        <w:rPr>
          <w:b/>
          <w:color w:val="585858"/>
          <w:sz w:val="22"/>
        </w:rPr>
      </w:pPr>
    </w:p>
    <w:p w14:paraId="693972BD" w14:textId="5BF3A4BC" w:rsidR="00A32105" w:rsidRPr="007D1A6F" w:rsidRDefault="00A32105" w:rsidP="00132576">
      <w:pPr>
        <w:tabs>
          <w:tab w:val="left" w:pos="9500"/>
        </w:tabs>
        <w:spacing w:line="0" w:lineRule="atLeast"/>
        <w:rPr>
          <w:color w:val="585858"/>
          <w:sz w:val="24"/>
          <w:szCs w:val="24"/>
        </w:rPr>
      </w:pPr>
    </w:p>
    <w:p w14:paraId="067B8E11" w14:textId="51768A61" w:rsidR="007D1A6F" w:rsidRPr="007D1A6F" w:rsidRDefault="007D1A6F" w:rsidP="007D1A6F">
      <w:pPr>
        <w:rPr>
          <w:rFonts w:ascii="Times New Roman" w:eastAsia="Times New Roman" w:hAnsi="Times New Roman" w:cs="Times New Roman"/>
          <w:sz w:val="24"/>
          <w:szCs w:val="24"/>
        </w:rPr>
      </w:pPr>
      <w:r w:rsidRPr="007D1A6F">
        <w:rPr>
          <w:rFonts w:eastAsia="Times New Roman" w:cs="Calibri"/>
          <w:color w:val="585858"/>
          <w:sz w:val="24"/>
          <w:szCs w:val="24"/>
        </w:rPr>
        <w:t xml:space="preserve">Proje Arduino Uno üzerine Arduino motor shield sürücü yerleştirilerek yapıldı. Bütün bağlantılar Motor Shield üzerinden Arduino’ya iletilmektedir. Bluetooth sensörü RX ucu dijital 1 pinine, TX ucu dijital 0 pinine VCC ucu 5 Volta, GND ucu eksi hatta bağlandı. Aracın tekerlerine bağlı Dc motorlar M3 ve M4 girişlerine bağlandı. Servo motor Servo 0 girişine bağlandı. Mesafe sensörü VCC ucu 5 Volta, trig pini dijital 8 pinine, echo pini dijital 9 pinine, GND ucu eksi hatta bağlandı. LDR sensörünün uclarından birine 5V, diğeri direnç aracılığıyla A4 pinine, direncin diğer ucu eksi hatta bağlandı. LM35 sol ucu 5 Volta, orta ucu A3 pinine, sağ bacağı eksi hatta bağlandı. Buzzer artı tarafı A2 pinine, diğer ucu eksi hatta bağlandı. Ledlerin artı bacakları direnç ile A0 ve A1 pinlerine, eksi bacakları eksi hatta bağlandı. LCD Ekranın VSS ve K </w:t>
      </w:r>
      <w:r w:rsidR="00F12E11" w:rsidRPr="007D1A6F">
        <w:rPr>
          <w:rFonts w:eastAsia="Times New Roman" w:cs="Calibri"/>
          <w:color w:val="585858"/>
          <w:sz w:val="24"/>
          <w:szCs w:val="24"/>
        </w:rPr>
        <w:t>uçları</w:t>
      </w:r>
      <w:r w:rsidRPr="007D1A6F">
        <w:rPr>
          <w:rFonts w:eastAsia="Times New Roman" w:cs="Calibri"/>
          <w:color w:val="585858"/>
          <w:sz w:val="24"/>
          <w:szCs w:val="24"/>
        </w:rPr>
        <w:t xml:space="preserve"> eksi hatta, VDD ve A </w:t>
      </w:r>
      <w:r w:rsidR="00F12E11" w:rsidRPr="007D1A6F">
        <w:rPr>
          <w:rFonts w:eastAsia="Times New Roman" w:cs="Calibri"/>
          <w:color w:val="585858"/>
          <w:sz w:val="24"/>
          <w:szCs w:val="24"/>
        </w:rPr>
        <w:t>uçları</w:t>
      </w:r>
      <w:r w:rsidRPr="007D1A6F">
        <w:rPr>
          <w:rFonts w:eastAsia="Times New Roman" w:cs="Calibri"/>
          <w:color w:val="585858"/>
          <w:sz w:val="24"/>
          <w:szCs w:val="24"/>
        </w:rPr>
        <w:t xml:space="preserve"> 5 Volta, V0 ucu potansiyometrenin orta bacağına, RS ucu dijital 12 pinine, RW eksi hatta, E dijital 11 pinine, D4 D5 D6 D7 </w:t>
      </w:r>
      <w:r w:rsidR="00F12E11" w:rsidRPr="007D1A6F">
        <w:rPr>
          <w:rFonts w:eastAsia="Times New Roman" w:cs="Calibri"/>
          <w:color w:val="585858"/>
          <w:sz w:val="24"/>
          <w:szCs w:val="24"/>
        </w:rPr>
        <w:t>uçları</w:t>
      </w:r>
      <w:r w:rsidRPr="007D1A6F">
        <w:rPr>
          <w:rFonts w:eastAsia="Times New Roman" w:cs="Calibri"/>
          <w:color w:val="585858"/>
          <w:sz w:val="24"/>
          <w:szCs w:val="24"/>
        </w:rPr>
        <w:t xml:space="preserve"> sırasıyla dijital 5,4,3,2 pinlerine bağlandı.</w:t>
      </w:r>
    </w:p>
    <w:p w14:paraId="2D03A59A" w14:textId="7FF4CE99" w:rsidR="00A32105" w:rsidRDefault="00A32105" w:rsidP="00132576">
      <w:pPr>
        <w:tabs>
          <w:tab w:val="left" w:pos="9500"/>
        </w:tabs>
        <w:spacing w:line="0" w:lineRule="atLeast"/>
        <w:rPr>
          <w:b/>
          <w:color w:val="585858"/>
          <w:sz w:val="22"/>
        </w:rPr>
      </w:pPr>
    </w:p>
    <w:p w14:paraId="6DA6B2A0" w14:textId="2F1F8575" w:rsidR="00A32105" w:rsidRDefault="00A32105" w:rsidP="00132576">
      <w:pPr>
        <w:tabs>
          <w:tab w:val="left" w:pos="9500"/>
        </w:tabs>
        <w:spacing w:line="0" w:lineRule="atLeast"/>
        <w:rPr>
          <w:b/>
          <w:color w:val="585858"/>
          <w:sz w:val="22"/>
        </w:rPr>
      </w:pPr>
    </w:p>
    <w:p w14:paraId="674FB18B" w14:textId="775B0BBE" w:rsidR="00A32105" w:rsidRDefault="00A32105" w:rsidP="00132576">
      <w:pPr>
        <w:tabs>
          <w:tab w:val="left" w:pos="9500"/>
        </w:tabs>
        <w:spacing w:line="0" w:lineRule="atLeast"/>
        <w:rPr>
          <w:b/>
          <w:color w:val="585858"/>
          <w:sz w:val="22"/>
        </w:rPr>
      </w:pPr>
    </w:p>
    <w:p w14:paraId="7ADE6797" w14:textId="4138F787" w:rsidR="00A32105" w:rsidRDefault="00A32105" w:rsidP="00132576">
      <w:pPr>
        <w:tabs>
          <w:tab w:val="left" w:pos="9500"/>
        </w:tabs>
        <w:spacing w:line="0" w:lineRule="atLeast"/>
        <w:rPr>
          <w:b/>
          <w:color w:val="585858"/>
          <w:sz w:val="22"/>
        </w:rPr>
      </w:pPr>
    </w:p>
    <w:p w14:paraId="417CD0A2" w14:textId="6C5CA17A" w:rsidR="00A32105" w:rsidRDefault="00A32105" w:rsidP="00132576">
      <w:pPr>
        <w:tabs>
          <w:tab w:val="left" w:pos="9500"/>
        </w:tabs>
        <w:spacing w:line="0" w:lineRule="atLeast"/>
        <w:rPr>
          <w:b/>
          <w:color w:val="585858"/>
          <w:sz w:val="22"/>
        </w:rPr>
      </w:pPr>
    </w:p>
    <w:p w14:paraId="38ABC23A" w14:textId="3046FD1E" w:rsidR="00A32105" w:rsidRDefault="00A32105" w:rsidP="00132576">
      <w:pPr>
        <w:tabs>
          <w:tab w:val="left" w:pos="9500"/>
        </w:tabs>
        <w:spacing w:line="0" w:lineRule="atLeast"/>
        <w:rPr>
          <w:b/>
          <w:color w:val="585858"/>
          <w:sz w:val="22"/>
        </w:rPr>
      </w:pPr>
    </w:p>
    <w:p w14:paraId="0580375A" w14:textId="22D81C30" w:rsidR="00A32105" w:rsidRDefault="00A32105" w:rsidP="00132576">
      <w:pPr>
        <w:tabs>
          <w:tab w:val="left" w:pos="9500"/>
        </w:tabs>
        <w:spacing w:line="0" w:lineRule="atLeast"/>
        <w:rPr>
          <w:b/>
          <w:color w:val="585858"/>
          <w:sz w:val="22"/>
        </w:rPr>
      </w:pPr>
    </w:p>
    <w:p w14:paraId="57BE2285" w14:textId="77777777" w:rsidR="00A32105" w:rsidRDefault="00A32105" w:rsidP="00132576">
      <w:pPr>
        <w:tabs>
          <w:tab w:val="left" w:pos="9500"/>
        </w:tabs>
        <w:spacing w:line="0" w:lineRule="atLeast"/>
        <w:rPr>
          <w:b/>
          <w:color w:val="585858"/>
          <w:sz w:val="22"/>
        </w:rPr>
      </w:pPr>
    </w:p>
    <w:p w14:paraId="352B81DA" w14:textId="77777777" w:rsidR="0078453F" w:rsidRDefault="0078453F" w:rsidP="00132576">
      <w:pPr>
        <w:tabs>
          <w:tab w:val="left" w:pos="9500"/>
        </w:tabs>
        <w:spacing w:line="0" w:lineRule="atLeast"/>
        <w:ind w:left="-142"/>
        <w:rPr>
          <w:b/>
          <w:color w:val="585858"/>
          <w:sz w:val="22"/>
        </w:rPr>
      </w:pPr>
    </w:p>
    <w:p w14:paraId="61214F3A" w14:textId="63A3AD25" w:rsidR="0078453F" w:rsidRDefault="00750474" w:rsidP="00132576">
      <w:pPr>
        <w:pStyle w:val="ListeParagraf"/>
        <w:numPr>
          <w:ilvl w:val="0"/>
          <w:numId w:val="7"/>
        </w:numPr>
        <w:tabs>
          <w:tab w:val="left" w:pos="9500"/>
        </w:tabs>
        <w:spacing w:line="0" w:lineRule="atLeast"/>
        <w:ind w:left="-142"/>
        <w:rPr>
          <w:b/>
          <w:color w:val="585858"/>
          <w:sz w:val="22"/>
        </w:rPr>
      </w:pPr>
      <w:r w:rsidRPr="00132576">
        <w:rPr>
          <w:b/>
          <w:color w:val="585858"/>
          <w:sz w:val="22"/>
        </w:rPr>
        <w:t>DONANIM SİSTEMİNİN ÇALIŞMA MANTIĞI</w:t>
      </w:r>
      <w:r>
        <w:rPr>
          <w:b/>
          <w:color w:val="585858"/>
          <w:sz w:val="22"/>
        </w:rPr>
        <w:t>NI ANLATINIZ</w:t>
      </w:r>
      <w:r w:rsidRPr="00132576">
        <w:rPr>
          <w:b/>
          <w:color w:val="585858"/>
          <w:sz w:val="22"/>
        </w:rPr>
        <w:t>:</w:t>
      </w:r>
      <w:r>
        <w:rPr>
          <w:b/>
          <w:color w:val="585858"/>
          <w:sz w:val="22"/>
        </w:rPr>
        <w:t xml:space="preserve"> </w:t>
      </w:r>
    </w:p>
    <w:p w14:paraId="193651B1" w14:textId="76200547" w:rsidR="00D77E47" w:rsidRPr="007D1A6F" w:rsidRDefault="00D77E47" w:rsidP="00D77E47">
      <w:pPr>
        <w:pStyle w:val="ListeParagraf"/>
        <w:tabs>
          <w:tab w:val="left" w:pos="9500"/>
        </w:tabs>
        <w:spacing w:line="0" w:lineRule="atLeast"/>
        <w:ind w:left="-142"/>
        <w:rPr>
          <w:bCs/>
          <w:color w:val="585858"/>
          <w:sz w:val="24"/>
          <w:szCs w:val="24"/>
        </w:rPr>
      </w:pPr>
    </w:p>
    <w:p w14:paraId="66B62E6D" w14:textId="1782A228" w:rsidR="00D77E47" w:rsidRPr="007D1A6F" w:rsidRDefault="007D1A6F" w:rsidP="00D77E47">
      <w:pPr>
        <w:pStyle w:val="ListeParagraf"/>
        <w:tabs>
          <w:tab w:val="left" w:pos="9500"/>
        </w:tabs>
        <w:spacing w:line="0" w:lineRule="atLeast"/>
        <w:ind w:left="-142"/>
        <w:rPr>
          <w:bCs/>
          <w:color w:val="585858"/>
          <w:sz w:val="24"/>
          <w:szCs w:val="24"/>
        </w:rPr>
      </w:pPr>
      <w:r w:rsidRPr="007D1A6F">
        <w:rPr>
          <w:bCs/>
          <w:color w:val="585858"/>
          <w:sz w:val="24"/>
          <w:szCs w:val="24"/>
        </w:rPr>
        <w:t>Projemizde donanım sistemine bluetooth sensörü aracılığıyla iletilen ses komutları ile hareket eden aracımızın belirli fonksiyonları gerçekleştirmesidir. Mesafe sensörü ile ölçülen uzaklığı uygun olduğunda alacağı 'ileri git', 'sağa dön', 'sola dön' komutlarını gerçekleştirir fakat ölçülen uzaklık uygun değilse komutlar gerçekleştirilemez. Sıcaklık sensörü ile bulunduğu ortamdaki sıcaklığını öğrenerek lcd ekranda görebilmek, ışık sensörü ile ortamdaki ışık miktarı uygun olduğunda 'far aç' komutu gelirse farlar açılır fakat ışık miktarı uygun değilse komut geldiğinde farlar açılmaz.</w:t>
      </w:r>
    </w:p>
    <w:p w14:paraId="71185862" w14:textId="77777777" w:rsidR="00132576" w:rsidRDefault="00132576" w:rsidP="00132576">
      <w:pPr>
        <w:tabs>
          <w:tab w:val="left" w:pos="9500"/>
        </w:tabs>
        <w:spacing w:line="0" w:lineRule="atLeast"/>
        <w:rPr>
          <w:b/>
          <w:color w:val="585858"/>
          <w:sz w:val="22"/>
        </w:rPr>
      </w:pPr>
    </w:p>
    <w:p w14:paraId="4E038AE2" w14:textId="6B3E2B6B" w:rsidR="00132576" w:rsidRDefault="00132576" w:rsidP="00132576">
      <w:pPr>
        <w:tabs>
          <w:tab w:val="left" w:pos="9500"/>
        </w:tabs>
        <w:spacing w:line="0" w:lineRule="atLeast"/>
        <w:rPr>
          <w:b/>
          <w:color w:val="585858"/>
          <w:sz w:val="22"/>
        </w:rPr>
      </w:pPr>
    </w:p>
    <w:p w14:paraId="4B149198" w14:textId="6F225972" w:rsidR="00E9194A" w:rsidRDefault="00E9194A" w:rsidP="00132576">
      <w:pPr>
        <w:tabs>
          <w:tab w:val="left" w:pos="9500"/>
        </w:tabs>
        <w:spacing w:line="0" w:lineRule="atLeast"/>
        <w:rPr>
          <w:b/>
          <w:color w:val="585858"/>
          <w:sz w:val="22"/>
        </w:rPr>
      </w:pPr>
    </w:p>
    <w:p w14:paraId="13CE5377" w14:textId="6D64C92E" w:rsidR="00E9194A" w:rsidRDefault="00E9194A" w:rsidP="00132576">
      <w:pPr>
        <w:tabs>
          <w:tab w:val="left" w:pos="9500"/>
        </w:tabs>
        <w:spacing w:line="0" w:lineRule="atLeast"/>
        <w:rPr>
          <w:b/>
          <w:color w:val="585858"/>
          <w:sz w:val="22"/>
        </w:rPr>
      </w:pPr>
    </w:p>
    <w:p w14:paraId="4E86D874" w14:textId="262AC5F7" w:rsidR="00E9194A" w:rsidRDefault="00E9194A" w:rsidP="00132576">
      <w:pPr>
        <w:tabs>
          <w:tab w:val="left" w:pos="9500"/>
        </w:tabs>
        <w:spacing w:line="0" w:lineRule="atLeast"/>
        <w:rPr>
          <w:b/>
          <w:color w:val="585858"/>
          <w:sz w:val="22"/>
        </w:rPr>
      </w:pPr>
    </w:p>
    <w:p w14:paraId="38EB4C27" w14:textId="77777777" w:rsidR="00A32105" w:rsidRDefault="00A32105" w:rsidP="00132576">
      <w:pPr>
        <w:tabs>
          <w:tab w:val="left" w:pos="9500"/>
        </w:tabs>
        <w:spacing w:line="0" w:lineRule="atLeast"/>
        <w:rPr>
          <w:b/>
          <w:color w:val="585858"/>
          <w:sz w:val="22"/>
        </w:rPr>
      </w:pPr>
    </w:p>
    <w:p w14:paraId="2357EE40" w14:textId="1515A71F" w:rsidR="00132576" w:rsidRDefault="005F7F39" w:rsidP="00132576">
      <w:pPr>
        <w:pStyle w:val="ListeParagraf"/>
        <w:numPr>
          <w:ilvl w:val="0"/>
          <w:numId w:val="7"/>
        </w:numPr>
        <w:tabs>
          <w:tab w:val="left" w:pos="9500"/>
        </w:tabs>
        <w:spacing w:line="0" w:lineRule="atLeast"/>
        <w:ind w:left="-142"/>
        <w:rPr>
          <w:b/>
          <w:color w:val="585858"/>
          <w:sz w:val="22"/>
        </w:rPr>
      </w:pPr>
      <w:r w:rsidRPr="00132576">
        <w:rPr>
          <w:b/>
          <w:color w:val="585858"/>
          <w:sz w:val="22"/>
        </w:rPr>
        <w:t>PROTEUS-</w:t>
      </w:r>
      <w:r w:rsidR="00750474" w:rsidRPr="00132576">
        <w:rPr>
          <w:b/>
          <w:color w:val="585858"/>
          <w:sz w:val="22"/>
        </w:rPr>
        <w:t xml:space="preserve"> ARDUİNO BAĞLANTI ŞEMASI VE AÇIKLAMASI:</w:t>
      </w:r>
    </w:p>
    <w:p w14:paraId="7AB90588" w14:textId="77777777" w:rsidR="00E9194A" w:rsidRPr="0077598D" w:rsidRDefault="00E9194A" w:rsidP="00E9194A">
      <w:pPr>
        <w:pStyle w:val="ListeParagraf"/>
        <w:tabs>
          <w:tab w:val="left" w:pos="9500"/>
        </w:tabs>
        <w:spacing w:line="0" w:lineRule="atLeast"/>
        <w:ind w:left="-142"/>
        <w:rPr>
          <w:b/>
          <w:color w:val="585858"/>
          <w:sz w:val="22"/>
        </w:rPr>
      </w:pPr>
    </w:p>
    <w:p w14:paraId="7F5BC3A5" w14:textId="4AC7A487" w:rsidR="00132576" w:rsidRDefault="00E9194A" w:rsidP="00001D16">
      <w:pPr>
        <w:tabs>
          <w:tab w:val="left" w:pos="9634"/>
        </w:tabs>
        <w:spacing w:line="0" w:lineRule="atLeast"/>
        <w:ind w:left="-1134"/>
        <w:rPr>
          <w:b/>
          <w:color w:val="585858"/>
          <w:sz w:val="22"/>
        </w:rPr>
      </w:pPr>
      <w:r>
        <w:rPr>
          <w:noProof/>
        </w:rPr>
        <w:drawing>
          <wp:inline distT="0" distB="0" distL="0" distR="0" wp14:anchorId="67FF9D7E" wp14:editId="0CA1EBA9">
            <wp:extent cx="7337288" cy="57531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25" r="3931" b="3710"/>
                    <a:stretch/>
                  </pic:blipFill>
                  <pic:spPr bwMode="auto">
                    <a:xfrm>
                      <a:off x="0" y="0"/>
                      <a:ext cx="7353835" cy="5766074"/>
                    </a:xfrm>
                    <a:prstGeom prst="rect">
                      <a:avLst/>
                    </a:prstGeom>
                    <a:ln>
                      <a:noFill/>
                    </a:ln>
                    <a:extLst>
                      <a:ext uri="{53640926-AAD7-44D8-BBD7-CCE9431645EC}">
                        <a14:shadowObscured xmlns:a14="http://schemas.microsoft.com/office/drawing/2010/main"/>
                      </a:ext>
                    </a:extLst>
                  </pic:spPr>
                </pic:pic>
              </a:graphicData>
            </a:graphic>
          </wp:inline>
        </w:drawing>
      </w:r>
    </w:p>
    <w:p w14:paraId="7E6D8C32" w14:textId="35D558CC" w:rsidR="00132576" w:rsidRDefault="00132576" w:rsidP="00132576">
      <w:pPr>
        <w:tabs>
          <w:tab w:val="left" w:pos="9500"/>
        </w:tabs>
        <w:spacing w:line="0" w:lineRule="atLeast"/>
        <w:rPr>
          <w:b/>
          <w:color w:val="585858"/>
          <w:sz w:val="22"/>
        </w:rPr>
      </w:pPr>
    </w:p>
    <w:p w14:paraId="54BC61C6" w14:textId="59FFD6B3" w:rsidR="00A32105" w:rsidRDefault="00A32105" w:rsidP="00132576">
      <w:pPr>
        <w:tabs>
          <w:tab w:val="left" w:pos="9500"/>
        </w:tabs>
        <w:spacing w:line="0" w:lineRule="atLeast"/>
        <w:rPr>
          <w:b/>
          <w:color w:val="585858"/>
          <w:sz w:val="22"/>
        </w:rPr>
      </w:pPr>
    </w:p>
    <w:p w14:paraId="46DC6ED6" w14:textId="1194F178" w:rsidR="00A32105" w:rsidRDefault="00A32105" w:rsidP="00132576">
      <w:pPr>
        <w:tabs>
          <w:tab w:val="left" w:pos="9500"/>
        </w:tabs>
        <w:spacing w:line="0" w:lineRule="atLeast"/>
        <w:rPr>
          <w:b/>
          <w:color w:val="585858"/>
          <w:sz w:val="22"/>
        </w:rPr>
      </w:pPr>
    </w:p>
    <w:p w14:paraId="1A004763" w14:textId="17BF5CAF" w:rsidR="00A32105" w:rsidRDefault="00A32105" w:rsidP="00132576">
      <w:pPr>
        <w:tabs>
          <w:tab w:val="left" w:pos="9500"/>
        </w:tabs>
        <w:spacing w:line="0" w:lineRule="atLeast"/>
        <w:rPr>
          <w:b/>
          <w:color w:val="585858"/>
          <w:sz w:val="22"/>
        </w:rPr>
      </w:pPr>
    </w:p>
    <w:p w14:paraId="23537680" w14:textId="53F5C692" w:rsidR="00A32105" w:rsidRDefault="00A32105" w:rsidP="00132576">
      <w:pPr>
        <w:tabs>
          <w:tab w:val="left" w:pos="9500"/>
        </w:tabs>
        <w:spacing w:line="0" w:lineRule="atLeast"/>
        <w:rPr>
          <w:b/>
          <w:color w:val="585858"/>
          <w:sz w:val="22"/>
        </w:rPr>
      </w:pPr>
    </w:p>
    <w:p w14:paraId="16CFA01D" w14:textId="363E408B" w:rsidR="00A32105" w:rsidRDefault="00A32105" w:rsidP="00132576">
      <w:pPr>
        <w:tabs>
          <w:tab w:val="left" w:pos="9500"/>
        </w:tabs>
        <w:spacing w:line="0" w:lineRule="atLeast"/>
        <w:rPr>
          <w:b/>
          <w:color w:val="585858"/>
          <w:sz w:val="22"/>
        </w:rPr>
      </w:pPr>
    </w:p>
    <w:p w14:paraId="0D3EDD54" w14:textId="3FBDA845" w:rsidR="00A32105" w:rsidRDefault="00A32105" w:rsidP="00132576">
      <w:pPr>
        <w:tabs>
          <w:tab w:val="left" w:pos="9500"/>
        </w:tabs>
        <w:spacing w:line="0" w:lineRule="atLeast"/>
        <w:rPr>
          <w:b/>
          <w:color w:val="585858"/>
          <w:sz w:val="22"/>
        </w:rPr>
      </w:pPr>
    </w:p>
    <w:p w14:paraId="69ED4737" w14:textId="4ED1F540" w:rsidR="00A32105" w:rsidRDefault="00A32105" w:rsidP="00132576">
      <w:pPr>
        <w:tabs>
          <w:tab w:val="left" w:pos="9500"/>
        </w:tabs>
        <w:spacing w:line="0" w:lineRule="atLeast"/>
        <w:rPr>
          <w:b/>
          <w:color w:val="585858"/>
          <w:sz w:val="22"/>
        </w:rPr>
      </w:pPr>
    </w:p>
    <w:p w14:paraId="67BA8425" w14:textId="796C6EDB" w:rsidR="00A32105" w:rsidRDefault="00A32105" w:rsidP="00132576">
      <w:pPr>
        <w:tabs>
          <w:tab w:val="left" w:pos="9500"/>
        </w:tabs>
        <w:spacing w:line="0" w:lineRule="atLeast"/>
        <w:rPr>
          <w:b/>
          <w:color w:val="585858"/>
          <w:sz w:val="22"/>
        </w:rPr>
      </w:pPr>
    </w:p>
    <w:p w14:paraId="4FE5CB95" w14:textId="3DBFEF11" w:rsidR="00A32105" w:rsidRDefault="00A32105" w:rsidP="00132576">
      <w:pPr>
        <w:tabs>
          <w:tab w:val="left" w:pos="9500"/>
        </w:tabs>
        <w:spacing w:line="0" w:lineRule="atLeast"/>
        <w:rPr>
          <w:b/>
          <w:color w:val="585858"/>
          <w:sz w:val="22"/>
        </w:rPr>
      </w:pPr>
    </w:p>
    <w:p w14:paraId="4BA852B9" w14:textId="77777777" w:rsidR="00132576" w:rsidRDefault="00132576" w:rsidP="00132576">
      <w:pPr>
        <w:tabs>
          <w:tab w:val="left" w:pos="9500"/>
        </w:tabs>
        <w:spacing w:line="0" w:lineRule="atLeast"/>
        <w:rPr>
          <w:b/>
          <w:color w:val="585858"/>
          <w:sz w:val="22"/>
        </w:rPr>
      </w:pPr>
    </w:p>
    <w:p w14:paraId="59D195B3" w14:textId="2CF5A428" w:rsidR="00132576" w:rsidRPr="00001D16" w:rsidRDefault="004A35FB" w:rsidP="00132576">
      <w:pPr>
        <w:pStyle w:val="ListeParagraf"/>
        <w:numPr>
          <w:ilvl w:val="0"/>
          <w:numId w:val="7"/>
        </w:numPr>
        <w:tabs>
          <w:tab w:val="left" w:pos="9500"/>
        </w:tabs>
        <w:spacing w:line="0" w:lineRule="atLeast"/>
        <w:ind w:left="-142"/>
        <w:rPr>
          <w:b/>
          <w:color w:val="585858"/>
          <w:sz w:val="22"/>
        </w:rPr>
      </w:pPr>
      <w:r w:rsidRPr="00132576">
        <w:rPr>
          <w:b/>
          <w:color w:val="585858"/>
          <w:sz w:val="22"/>
        </w:rPr>
        <w:t>ARDUİNO YAZILIM PROGRAMININ AKIŞ DİYAGRAMI</w:t>
      </w:r>
      <w:r w:rsidR="00D95A52">
        <w:rPr>
          <w:b/>
          <w:color w:val="585858"/>
          <w:sz w:val="22"/>
        </w:rPr>
        <w:t xml:space="preserve"> VE AÇIKLAMASI</w:t>
      </w:r>
      <w:r w:rsidRPr="00132576">
        <w:rPr>
          <w:b/>
          <w:color w:val="585858"/>
          <w:sz w:val="22"/>
        </w:rPr>
        <w:t>:</w:t>
      </w:r>
    </w:p>
    <w:p w14:paraId="7DC55146" w14:textId="77777777" w:rsidR="00A32105" w:rsidRDefault="00A32105" w:rsidP="0077598D">
      <w:pPr>
        <w:tabs>
          <w:tab w:val="left" w:pos="9500"/>
        </w:tabs>
        <w:spacing w:line="0" w:lineRule="atLeast"/>
        <w:ind w:left="-1134"/>
        <w:rPr>
          <w:noProof/>
        </w:rPr>
      </w:pPr>
    </w:p>
    <w:p w14:paraId="799DEAB0" w14:textId="66A765A0" w:rsidR="0077598D" w:rsidRDefault="00D77E47" w:rsidP="00001D16">
      <w:pPr>
        <w:tabs>
          <w:tab w:val="left" w:pos="9500"/>
        </w:tabs>
        <w:spacing w:line="0" w:lineRule="atLeast"/>
        <w:ind w:left="-1134"/>
        <w:rPr>
          <w:b/>
          <w:color w:val="585858"/>
          <w:sz w:val="22"/>
        </w:rPr>
      </w:pPr>
      <w:r>
        <w:rPr>
          <w:noProof/>
        </w:rPr>
        <w:drawing>
          <wp:inline distT="0" distB="0" distL="0" distR="0" wp14:anchorId="1B4CCCF1" wp14:editId="3A9AE72E">
            <wp:extent cx="7161689" cy="7239000"/>
            <wp:effectExtent l="0" t="0" r="127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8407" cy="7245791"/>
                    </a:xfrm>
                    <a:prstGeom prst="rect">
                      <a:avLst/>
                    </a:prstGeom>
                    <a:noFill/>
                    <a:ln>
                      <a:noFill/>
                    </a:ln>
                  </pic:spPr>
                </pic:pic>
              </a:graphicData>
            </a:graphic>
          </wp:inline>
        </w:drawing>
      </w:r>
    </w:p>
    <w:p w14:paraId="34333FB5" w14:textId="2D1FC105" w:rsidR="00001D16" w:rsidRDefault="00001D16" w:rsidP="00001D16">
      <w:pPr>
        <w:tabs>
          <w:tab w:val="left" w:pos="9500"/>
        </w:tabs>
        <w:spacing w:line="0" w:lineRule="atLeast"/>
        <w:rPr>
          <w:b/>
          <w:color w:val="585858"/>
          <w:sz w:val="22"/>
        </w:rPr>
      </w:pPr>
    </w:p>
    <w:p w14:paraId="363CB47C" w14:textId="756119A8" w:rsidR="00001D16" w:rsidRPr="007D1A6F" w:rsidRDefault="00001D16" w:rsidP="00001D16">
      <w:pPr>
        <w:tabs>
          <w:tab w:val="left" w:pos="9500"/>
        </w:tabs>
        <w:spacing w:line="0" w:lineRule="atLeast"/>
        <w:ind w:hanging="1134"/>
        <w:rPr>
          <w:color w:val="585858"/>
          <w:sz w:val="24"/>
          <w:szCs w:val="24"/>
        </w:rPr>
      </w:pPr>
      <w:r>
        <w:rPr>
          <w:b/>
          <w:color w:val="585858"/>
          <w:sz w:val="22"/>
        </w:rPr>
        <w:t xml:space="preserve">                      </w:t>
      </w:r>
      <w:r w:rsidR="007D1A6F" w:rsidRPr="007D1A6F">
        <w:rPr>
          <w:rFonts w:cs="Calibri"/>
          <w:color w:val="585858"/>
          <w:sz w:val="24"/>
          <w:szCs w:val="24"/>
        </w:rPr>
        <w:t>Akış diyagramında arabanın çalışma mantığı arabada gücün var olup olmadığı ölçülür güç yok ise araba hareket etmez güç var ise sıcaklık sensörü ile sıcaklığı ölçer ve lcd ekrana yazdırır. Bluetooth sensörüne bağlıysa kullanıcıdan gelen komuta göre hareket etmektedir. Komut korna çal ise buzzer çalışır. Komut far kapat ise far kapatılır. Komut ileri git ise mesafe sensörü ile uzaklık ölçülür eğer mesafe 20 cm ve altındaysa araba hareket etmez. Eğer uzaklık 20 cm</w:t>
      </w:r>
      <w:r w:rsidR="00814B75">
        <w:rPr>
          <w:rFonts w:cs="Calibri"/>
          <w:color w:val="585858"/>
          <w:sz w:val="24"/>
          <w:szCs w:val="24"/>
        </w:rPr>
        <w:t>’</w:t>
      </w:r>
      <w:r w:rsidR="007D1A6F" w:rsidRPr="007D1A6F">
        <w:rPr>
          <w:rFonts w:cs="Calibri"/>
          <w:color w:val="585858"/>
          <w:sz w:val="24"/>
          <w:szCs w:val="24"/>
        </w:rPr>
        <w:t xml:space="preserve">den büyükse araba ileri yönde hareket eder. Komut geri git ise araba geri yönde hareket eder. Komut sağa dön ise mesafe </w:t>
      </w:r>
      <w:r w:rsidR="00F12E11" w:rsidRPr="007D1A6F">
        <w:rPr>
          <w:rFonts w:cs="Calibri"/>
          <w:color w:val="585858"/>
          <w:sz w:val="24"/>
          <w:szCs w:val="24"/>
        </w:rPr>
        <w:t>sensörü</w:t>
      </w:r>
      <w:r w:rsidR="007D1A6F" w:rsidRPr="007D1A6F">
        <w:rPr>
          <w:rFonts w:cs="Calibri"/>
          <w:color w:val="585858"/>
          <w:sz w:val="24"/>
          <w:szCs w:val="24"/>
        </w:rPr>
        <w:t xml:space="preserve"> çalışır ve uzaklığı ölçer 10 cm</w:t>
      </w:r>
      <w:r w:rsidR="00814B75">
        <w:rPr>
          <w:rFonts w:cs="Calibri"/>
          <w:color w:val="585858"/>
          <w:sz w:val="24"/>
          <w:szCs w:val="24"/>
        </w:rPr>
        <w:t>’</w:t>
      </w:r>
      <w:r w:rsidR="007D1A6F" w:rsidRPr="007D1A6F">
        <w:rPr>
          <w:rFonts w:cs="Calibri"/>
          <w:color w:val="585858"/>
          <w:sz w:val="24"/>
          <w:szCs w:val="24"/>
        </w:rPr>
        <w:t>den küçükse araba hareket etmez. Eğer uzaklık 10 cm</w:t>
      </w:r>
      <w:r w:rsidR="00814B75">
        <w:rPr>
          <w:rFonts w:cs="Calibri"/>
          <w:color w:val="585858"/>
          <w:sz w:val="24"/>
          <w:szCs w:val="24"/>
        </w:rPr>
        <w:t>’</w:t>
      </w:r>
      <w:r w:rsidR="007D1A6F" w:rsidRPr="007D1A6F">
        <w:rPr>
          <w:rFonts w:cs="Calibri"/>
          <w:color w:val="585858"/>
          <w:sz w:val="24"/>
          <w:szCs w:val="24"/>
        </w:rPr>
        <w:t>den büyükse araba sağa döner. Aynı şekilde sola dön komutuda kullanılır. Komut far yak ise ışık sensörü devreye girer eğer ortam aydınlık ise far yanmaz. Ortam karanlık ise far yanar.</w:t>
      </w:r>
    </w:p>
    <w:p w14:paraId="4B186801" w14:textId="77777777" w:rsidR="00132576" w:rsidRDefault="00132576" w:rsidP="00132576">
      <w:pPr>
        <w:tabs>
          <w:tab w:val="left" w:pos="9500"/>
        </w:tabs>
        <w:spacing w:line="0" w:lineRule="atLeast"/>
        <w:rPr>
          <w:b/>
          <w:color w:val="585858"/>
          <w:sz w:val="22"/>
        </w:rPr>
      </w:pPr>
    </w:p>
    <w:p w14:paraId="025AD4F2" w14:textId="35CAAA7A" w:rsidR="00132576" w:rsidRDefault="00132576" w:rsidP="00132576">
      <w:pPr>
        <w:tabs>
          <w:tab w:val="left" w:pos="9500"/>
        </w:tabs>
        <w:spacing w:line="0" w:lineRule="atLeast"/>
        <w:rPr>
          <w:b/>
          <w:color w:val="585858"/>
          <w:sz w:val="22"/>
        </w:rPr>
      </w:pPr>
    </w:p>
    <w:p w14:paraId="3AFAD64C" w14:textId="43FC027E" w:rsidR="00E9194A" w:rsidRDefault="00E9194A" w:rsidP="00132576">
      <w:pPr>
        <w:tabs>
          <w:tab w:val="left" w:pos="9500"/>
        </w:tabs>
        <w:spacing w:line="0" w:lineRule="atLeast"/>
        <w:rPr>
          <w:b/>
          <w:color w:val="585858"/>
          <w:sz w:val="22"/>
        </w:rPr>
      </w:pPr>
    </w:p>
    <w:p w14:paraId="3BBD1942" w14:textId="6C13E374" w:rsidR="00E9194A" w:rsidRDefault="00E9194A" w:rsidP="00132576">
      <w:pPr>
        <w:tabs>
          <w:tab w:val="left" w:pos="9500"/>
        </w:tabs>
        <w:spacing w:line="0" w:lineRule="atLeast"/>
        <w:rPr>
          <w:b/>
          <w:color w:val="585858"/>
          <w:sz w:val="22"/>
        </w:rPr>
      </w:pPr>
    </w:p>
    <w:p w14:paraId="5209DBF7" w14:textId="0D9DBC1F" w:rsidR="00001D16" w:rsidRDefault="00001D16" w:rsidP="00132576">
      <w:pPr>
        <w:tabs>
          <w:tab w:val="left" w:pos="9500"/>
        </w:tabs>
        <w:spacing w:line="0" w:lineRule="atLeast"/>
        <w:rPr>
          <w:b/>
          <w:color w:val="585858"/>
          <w:sz w:val="22"/>
        </w:rPr>
      </w:pPr>
    </w:p>
    <w:p w14:paraId="77469D3E" w14:textId="77777777" w:rsidR="00391B56" w:rsidRDefault="00391B56" w:rsidP="00132576">
      <w:pPr>
        <w:tabs>
          <w:tab w:val="left" w:pos="9500"/>
        </w:tabs>
        <w:spacing w:line="0" w:lineRule="atLeast"/>
        <w:rPr>
          <w:b/>
          <w:color w:val="585858"/>
          <w:sz w:val="22"/>
        </w:rPr>
      </w:pPr>
    </w:p>
    <w:p w14:paraId="71A7EE93" w14:textId="77777777" w:rsidR="0078453F" w:rsidRDefault="004A35FB" w:rsidP="00132576">
      <w:pPr>
        <w:pStyle w:val="ListeParagraf"/>
        <w:numPr>
          <w:ilvl w:val="0"/>
          <w:numId w:val="7"/>
        </w:numPr>
        <w:tabs>
          <w:tab w:val="left" w:pos="9500"/>
        </w:tabs>
        <w:spacing w:line="0" w:lineRule="atLeast"/>
        <w:ind w:left="-142"/>
        <w:rPr>
          <w:b/>
          <w:color w:val="585858"/>
          <w:sz w:val="22"/>
        </w:rPr>
      </w:pPr>
      <w:r w:rsidRPr="00132576">
        <w:rPr>
          <w:b/>
          <w:color w:val="585858"/>
          <w:sz w:val="22"/>
        </w:rPr>
        <w:t>YAZILIM PROGRAMI VE HER BİR SATIRDA AÇIKLAMALAR (COM</w:t>
      </w:r>
      <w:r w:rsidR="004B6557">
        <w:rPr>
          <w:b/>
          <w:color w:val="585858"/>
          <w:sz w:val="22"/>
        </w:rPr>
        <w:t>MENTS</w:t>
      </w:r>
      <w:r w:rsidRPr="00132576">
        <w:rPr>
          <w:b/>
          <w:color w:val="585858"/>
          <w:sz w:val="22"/>
        </w:rPr>
        <w:t>):</w:t>
      </w:r>
    </w:p>
    <w:p w14:paraId="5278731E" w14:textId="4174E7BC" w:rsidR="00132576" w:rsidRDefault="00132576" w:rsidP="00391B56">
      <w:pPr>
        <w:tabs>
          <w:tab w:val="left" w:pos="9634"/>
        </w:tabs>
        <w:spacing w:line="0" w:lineRule="atLeast"/>
        <w:ind w:left="-284"/>
        <w:rPr>
          <w:b/>
          <w:color w:val="585858"/>
          <w:sz w:val="22"/>
        </w:rPr>
      </w:pPr>
    </w:p>
    <w:p w14:paraId="3A7DF23E" w14:textId="00B854C3" w:rsidR="00391B56" w:rsidRPr="00391B56" w:rsidRDefault="00391B56" w:rsidP="00391B56">
      <w:pPr>
        <w:tabs>
          <w:tab w:val="left" w:pos="9634"/>
        </w:tabs>
        <w:spacing w:line="0" w:lineRule="atLeast"/>
        <w:ind w:left="-284"/>
        <w:rPr>
          <w:b/>
          <w:color w:val="585858"/>
          <w:sz w:val="22"/>
        </w:rPr>
      </w:pPr>
      <w:r w:rsidRPr="00391B56">
        <w:rPr>
          <w:b/>
          <w:color w:val="585858"/>
          <w:sz w:val="22"/>
        </w:rPr>
        <w:t>#include &lt;</w:t>
      </w:r>
      <w:proofErr w:type="spellStart"/>
      <w:r w:rsidRPr="00391B56">
        <w:rPr>
          <w:b/>
          <w:color w:val="585858"/>
          <w:sz w:val="22"/>
        </w:rPr>
        <w:t>AFMotor.h</w:t>
      </w:r>
      <w:proofErr w:type="spellEnd"/>
      <w:r w:rsidRPr="00391B56">
        <w:rPr>
          <w:b/>
          <w:color w:val="585858"/>
          <w:sz w:val="22"/>
        </w:rPr>
        <w:t>&gt; //</w:t>
      </w:r>
      <w:r w:rsidR="000E2E5C" w:rsidRPr="000E2E5C">
        <w:t xml:space="preserve"> </w:t>
      </w:r>
      <w:proofErr w:type="spellStart"/>
      <w:r w:rsidR="000E2E5C" w:rsidRPr="000E2E5C">
        <w:rPr>
          <w:b/>
          <w:color w:val="585858"/>
          <w:sz w:val="22"/>
        </w:rPr>
        <w:t>Adafruit</w:t>
      </w:r>
      <w:proofErr w:type="spellEnd"/>
      <w:r w:rsidR="000E2E5C" w:rsidRPr="000E2E5C">
        <w:rPr>
          <w:b/>
          <w:color w:val="585858"/>
          <w:sz w:val="22"/>
        </w:rPr>
        <w:t xml:space="preserve"> Motor Shield Kitaplığı. </w:t>
      </w:r>
      <w:proofErr w:type="spellStart"/>
      <w:r w:rsidR="000E2E5C" w:rsidRPr="000E2E5C">
        <w:rPr>
          <w:b/>
          <w:color w:val="585858"/>
          <w:sz w:val="22"/>
        </w:rPr>
        <w:t>AFMotor</w:t>
      </w:r>
      <w:proofErr w:type="spellEnd"/>
      <w:r w:rsidR="000E2E5C" w:rsidRPr="000E2E5C">
        <w:rPr>
          <w:b/>
          <w:color w:val="585858"/>
          <w:sz w:val="22"/>
        </w:rPr>
        <w:t xml:space="preserve"> k</w:t>
      </w:r>
      <w:r w:rsidR="000E2E5C">
        <w:rPr>
          <w:b/>
          <w:color w:val="585858"/>
          <w:sz w:val="22"/>
        </w:rPr>
        <w:t>ütüphane</w:t>
      </w:r>
      <w:r w:rsidR="000E2E5C" w:rsidRPr="000E2E5C">
        <w:rPr>
          <w:b/>
          <w:color w:val="585858"/>
          <w:sz w:val="22"/>
        </w:rPr>
        <w:t xml:space="preserve"> indirip yüklemelisiniz</w:t>
      </w:r>
    </w:p>
    <w:p w14:paraId="0CC30107" w14:textId="3154B308" w:rsidR="00391B56" w:rsidRPr="00391B56" w:rsidRDefault="00391B56" w:rsidP="00391B56">
      <w:pPr>
        <w:tabs>
          <w:tab w:val="left" w:pos="9634"/>
        </w:tabs>
        <w:spacing w:line="0" w:lineRule="atLeast"/>
        <w:ind w:left="-284"/>
        <w:rPr>
          <w:b/>
          <w:color w:val="585858"/>
          <w:sz w:val="22"/>
        </w:rPr>
      </w:pPr>
      <w:r w:rsidRPr="00391B56">
        <w:rPr>
          <w:b/>
          <w:color w:val="585858"/>
          <w:sz w:val="22"/>
        </w:rPr>
        <w:t>#include &lt;</w:t>
      </w:r>
      <w:proofErr w:type="spellStart"/>
      <w:r w:rsidRPr="00391B56">
        <w:rPr>
          <w:b/>
          <w:color w:val="585858"/>
          <w:sz w:val="22"/>
        </w:rPr>
        <w:t>Servo.h</w:t>
      </w:r>
      <w:proofErr w:type="spellEnd"/>
      <w:r w:rsidRPr="00391B56">
        <w:rPr>
          <w:b/>
          <w:color w:val="585858"/>
          <w:sz w:val="22"/>
        </w:rPr>
        <w:t>&gt;   //</w:t>
      </w:r>
      <w:r w:rsidR="000E2E5C">
        <w:rPr>
          <w:b/>
          <w:color w:val="585858"/>
          <w:sz w:val="22"/>
        </w:rPr>
        <w:t>Servo kütüphanesi.</w:t>
      </w:r>
    </w:p>
    <w:p w14:paraId="300B2E7A" w14:textId="179A585A"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String</w:t>
      </w:r>
      <w:proofErr w:type="spellEnd"/>
      <w:r w:rsidRPr="00391B56">
        <w:rPr>
          <w:b/>
          <w:color w:val="585858"/>
          <w:sz w:val="22"/>
        </w:rPr>
        <w:t xml:space="preserve"> voice;</w:t>
      </w:r>
      <w:r w:rsidR="000E2E5C">
        <w:rPr>
          <w:b/>
          <w:color w:val="585858"/>
          <w:sz w:val="22"/>
        </w:rPr>
        <w:t xml:space="preserve"> </w:t>
      </w:r>
      <w:r w:rsidR="000E2E5C" w:rsidRPr="000E2E5C">
        <w:rPr>
          <w:b/>
          <w:color w:val="585858"/>
          <w:sz w:val="22"/>
        </w:rPr>
        <w:t>//bluetooth sensörü için algılanan sesi tutar.</w:t>
      </w:r>
    </w:p>
    <w:p w14:paraId="3802DC5B" w14:textId="77777777" w:rsidR="00391B56" w:rsidRPr="00391B56" w:rsidRDefault="00391B56" w:rsidP="00391B56">
      <w:pPr>
        <w:tabs>
          <w:tab w:val="left" w:pos="9634"/>
        </w:tabs>
        <w:spacing w:line="0" w:lineRule="atLeast"/>
        <w:ind w:left="-284"/>
        <w:rPr>
          <w:b/>
          <w:color w:val="585858"/>
          <w:sz w:val="22"/>
        </w:rPr>
      </w:pPr>
    </w:p>
    <w:p w14:paraId="60CC6753" w14:textId="0E969A40"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AF_DCMotor</w:t>
      </w:r>
      <w:proofErr w:type="spellEnd"/>
      <w:r w:rsidRPr="00391B56">
        <w:rPr>
          <w:b/>
          <w:color w:val="585858"/>
          <w:sz w:val="22"/>
        </w:rPr>
        <w:t xml:space="preserve"> motor1 (3, MOTOR12_1KHZ); //</w:t>
      </w:r>
      <w:r w:rsidR="000E2E5C" w:rsidRPr="000E2E5C">
        <w:t xml:space="preserve"> </w:t>
      </w:r>
      <w:r w:rsidR="000E2E5C" w:rsidRPr="000E2E5C">
        <w:rPr>
          <w:b/>
          <w:color w:val="585858"/>
          <w:sz w:val="22"/>
        </w:rPr>
        <w:t>1kHz PWM frekansına ayarlanmış Motor Sürücü Kalkanı üzerindeki M</w:t>
      </w:r>
      <w:r w:rsidR="000E2E5C">
        <w:rPr>
          <w:b/>
          <w:color w:val="585858"/>
          <w:sz w:val="22"/>
        </w:rPr>
        <w:t>3</w:t>
      </w:r>
      <w:r w:rsidR="000E2E5C" w:rsidRPr="000E2E5C">
        <w:rPr>
          <w:b/>
          <w:color w:val="585858"/>
          <w:sz w:val="22"/>
        </w:rPr>
        <w:t xml:space="preserve"> çıkışını kullanarak motor 1 oluştur</w:t>
      </w:r>
      <w:r w:rsidR="00BD00BB">
        <w:rPr>
          <w:b/>
          <w:color w:val="585858"/>
          <w:sz w:val="22"/>
        </w:rPr>
        <w:t>ma</w:t>
      </w:r>
    </w:p>
    <w:p w14:paraId="5E89CAEB" w14:textId="30A1B2AF" w:rsidR="000E2E5C" w:rsidRDefault="00391B56" w:rsidP="00391B56">
      <w:pPr>
        <w:tabs>
          <w:tab w:val="left" w:pos="9634"/>
        </w:tabs>
        <w:spacing w:line="0" w:lineRule="atLeast"/>
        <w:ind w:left="-284"/>
        <w:rPr>
          <w:b/>
          <w:color w:val="585858"/>
          <w:sz w:val="22"/>
        </w:rPr>
      </w:pPr>
      <w:proofErr w:type="spellStart"/>
      <w:r w:rsidRPr="00391B56">
        <w:rPr>
          <w:b/>
          <w:color w:val="585858"/>
          <w:sz w:val="22"/>
        </w:rPr>
        <w:t>AF_DCMotor</w:t>
      </w:r>
      <w:proofErr w:type="spellEnd"/>
      <w:r w:rsidRPr="00391B56">
        <w:rPr>
          <w:b/>
          <w:color w:val="585858"/>
          <w:sz w:val="22"/>
        </w:rPr>
        <w:t xml:space="preserve"> motor2 (4, MOTOR12_1KHZ); //</w:t>
      </w:r>
      <w:r w:rsidR="000E2E5C" w:rsidRPr="000E2E5C">
        <w:t xml:space="preserve"> </w:t>
      </w:r>
      <w:r w:rsidR="000E2E5C" w:rsidRPr="000E2E5C">
        <w:rPr>
          <w:b/>
          <w:color w:val="585858"/>
          <w:sz w:val="22"/>
        </w:rPr>
        <w:t xml:space="preserve">1kHz PWM frekansına ayarlanmış Motor Sürücü Kalkanı üzerindeki M1 çıkışını kullanarak motor </w:t>
      </w:r>
      <w:r w:rsidR="000E2E5C">
        <w:rPr>
          <w:b/>
          <w:color w:val="585858"/>
          <w:sz w:val="22"/>
        </w:rPr>
        <w:t>2</w:t>
      </w:r>
      <w:r w:rsidR="000E2E5C" w:rsidRPr="000E2E5C">
        <w:rPr>
          <w:b/>
          <w:color w:val="585858"/>
          <w:sz w:val="22"/>
        </w:rPr>
        <w:t xml:space="preserve"> oluştur</w:t>
      </w:r>
      <w:r w:rsidR="00BD00BB">
        <w:rPr>
          <w:b/>
          <w:color w:val="585858"/>
          <w:sz w:val="22"/>
        </w:rPr>
        <w:t>ma</w:t>
      </w:r>
    </w:p>
    <w:p w14:paraId="60BB032D" w14:textId="42A84185" w:rsidR="00BD00BB" w:rsidRDefault="00391B56" w:rsidP="00BD00BB">
      <w:pPr>
        <w:tabs>
          <w:tab w:val="left" w:pos="9634"/>
        </w:tabs>
        <w:spacing w:line="0" w:lineRule="atLeast"/>
        <w:ind w:left="-284"/>
        <w:rPr>
          <w:b/>
          <w:color w:val="585858"/>
          <w:sz w:val="22"/>
        </w:rPr>
      </w:pPr>
      <w:r w:rsidRPr="00391B56">
        <w:rPr>
          <w:b/>
          <w:color w:val="585858"/>
          <w:sz w:val="22"/>
        </w:rPr>
        <w:t xml:space="preserve">Servo </w:t>
      </w:r>
      <w:proofErr w:type="spellStart"/>
      <w:r w:rsidRPr="00391B56">
        <w:rPr>
          <w:b/>
          <w:color w:val="585858"/>
          <w:sz w:val="22"/>
        </w:rPr>
        <w:t>myServo</w:t>
      </w:r>
      <w:proofErr w:type="spellEnd"/>
      <w:r w:rsidRPr="00391B56">
        <w:rPr>
          <w:b/>
          <w:color w:val="585858"/>
          <w:sz w:val="22"/>
        </w:rPr>
        <w:t>; //</w:t>
      </w:r>
      <w:proofErr w:type="spellStart"/>
      <w:r w:rsidR="00BD00BB">
        <w:rPr>
          <w:b/>
          <w:color w:val="585858"/>
          <w:sz w:val="22"/>
        </w:rPr>
        <w:t>servo</w:t>
      </w:r>
      <w:proofErr w:type="spellEnd"/>
      <w:r w:rsidR="00BD00BB">
        <w:rPr>
          <w:b/>
          <w:color w:val="585858"/>
          <w:sz w:val="22"/>
        </w:rPr>
        <w:t xml:space="preserve"> tanımlama.</w:t>
      </w:r>
    </w:p>
    <w:p w14:paraId="646E63D5" w14:textId="30665441" w:rsidR="00391B56" w:rsidRPr="00391B56" w:rsidRDefault="00391B56" w:rsidP="00BD00BB">
      <w:pPr>
        <w:tabs>
          <w:tab w:val="left" w:pos="9634"/>
        </w:tabs>
        <w:spacing w:line="0" w:lineRule="atLeast"/>
        <w:ind w:left="-284"/>
        <w:rPr>
          <w:b/>
          <w:color w:val="585858"/>
          <w:sz w:val="22"/>
        </w:rPr>
      </w:pPr>
      <w:proofErr w:type="spellStart"/>
      <w:r w:rsidRPr="00391B56">
        <w:rPr>
          <w:b/>
          <w:color w:val="585858"/>
          <w:sz w:val="22"/>
        </w:rPr>
        <w:t>int</w:t>
      </w:r>
      <w:proofErr w:type="spellEnd"/>
      <w:r w:rsidRPr="00391B56">
        <w:rPr>
          <w:b/>
          <w:color w:val="585858"/>
          <w:sz w:val="22"/>
        </w:rPr>
        <w:t xml:space="preserve"> LED1 = A0; //LED 1 pin tanımlama.</w:t>
      </w:r>
    </w:p>
    <w:p w14:paraId="79F8D1CB" w14:textId="77777777"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int</w:t>
      </w:r>
      <w:proofErr w:type="spellEnd"/>
      <w:r w:rsidRPr="00391B56">
        <w:rPr>
          <w:b/>
          <w:color w:val="585858"/>
          <w:sz w:val="22"/>
        </w:rPr>
        <w:t xml:space="preserve"> LED2 = A1; //LED 2 pin tanımlama.</w:t>
      </w:r>
    </w:p>
    <w:p w14:paraId="59955CC5" w14:textId="4BE674F7"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int</w:t>
      </w:r>
      <w:proofErr w:type="spellEnd"/>
      <w:r w:rsidRPr="00391B56">
        <w:rPr>
          <w:b/>
          <w:color w:val="585858"/>
          <w:sz w:val="22"/>
        </w:rPr>
        <w:t xml:space="preserve"> </w:t>
      </w:r>
      <w:proofErr w:type="spellStart"/>
      <w:r w:rsidRPr="00391B56">
        <w:rPr>
          <w:b/>
          <w:color w:val="585858"/>
          <w:sz w:val="22"/>
        </w:rPr>
        <w:t>LDRPin</w:t>
      </w:r>
      <w:proofErr w:type="spellEnd"/>
      <w:r w:rsidRPr="00391B56">
        <w:rPr>
          <w:b/>
          <w:color w:val="585858"/>
          <w:sz w:val="22"/>
        </w:rPr>
        <w:t xml:space="preserve"> = A4;//Işık sensörü</w:t>
      </w:r>
      <w:r w:rsidR="00BD00BB">
        <w:rPr>
          <w:b/>
          <w:color w:val="585858"/>
          <w:sz w:val="22"/>
        </w:rPr>
        <w:t>.</w:t>
      </w:r>
    </w:p>
    <w:p w14:paraId="5214CD81" w14:textId="18532E3F"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int</w:t>
      </w:r>
      <w:proofErr w:type="spellEnd"/>
      <w:r w:rsidRPr="00391B56">
        <w:rPr>
          <w:b/>
          <w:color w:val="585858"/>
          <w:sz w:val="22"/>
        </w:rPr>
        <w:t xml:space="preserve"> </w:t>
      </w:r>
      <w:proofErr w:type="spellStart"/>
      <w:r w:rsidRPr="00391B56">
        <w:rPr>
          <w:b/>
          <w:color w:val="585858"/>
          <w:sz w:val="22"/>
        </w:rPr>
        <w:t>buzzerPin</w:t>
      </w:r>
      <w:proofErr w:type="spellEnd"/>
      <w:r w:rsidRPr="00391B56">
        <w:rPr>
          <w:b/>
          <w:color w:val="585858"/>
          <w:sz w:val="22"/>
        </w:rPr>
        <w:t xml:space="preserve"> = A2; /</w:t>
      </w:r>
      <w:r w:rsidR="00BD00BB">
        <w:rPr>
          <w:b/>
          <w:color w:val="585858"/>
          <w:sz w:val="22"/>
        </w:rPr>
        <w:t>/</w:t>
      </w:r>
      <w:r w:rsidRPr="00391B56">
        <w:rPr>
          <w:b/>
          <w:color w:val="585858"/>
          <w:sz w:val="22"/>
        </w:rPr>
        <w:t xml:space="preserve"> buzzer pin</w:t>
      </w:r>
      <w:r w:rsidR="00BD00BB">
        <w:rPr>
          <w:b/>
          <w:color w:val="585858"/>
          <w:sz w:val="22"/>
        </w:rPr>
        <w:t>i tanımlama</w:t>
      </w:r>
    </w:p>
    <w:p w14:paraId="031CA2D6" w14:textId="1F680BD6"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int</w:t>
      </w:r>
      <w:proofErr w:type="spellEnd"/>
      <w:r w:rsidRPr="00391B56">
        <w:rPr>
          <w:b/>
          <w:color w:val="585858"/>
          <w:sz w:val="22"/>
        </w:rPr>
        <w:t xml:space="preserve"> </w:t>
      </w:r>
      <w:proofErr w:type="spellStart"/>
      <w:r w:rsidRPr="00391B56">
        <w:rPr>
          <w:b/>
          <w:color w:val="585858"/>
          <w:sz w:val="22"/>
        </w:rPr>
        <w:t>trigPin</w:t>
      </w:r>
      <w:proofErr w:type="spellEnd"/>
      <w:r w:rsidRPr="00391B56">
        <w:rPr>
          <w:b/>
          <w:color w:val="585858"/>
          <w:sz w:val="22"/>
        </w:rPr>
        <w:t xml:space="preserve"> = 8;</w:t>
      </w:r>
      <w:r w:rsidR="00BD00BB">
        <w:rPr>
          <w:b/>
          <w:color w:val="585858"/>
          <w:sz w:val="22"/>
        </w:rPr>
        <w:t xml:space="preserve"> //Mesafe sensörünün trig ucunu tanımlama</w:t>
      </w:r>
    </w:p>
    <w:p w14:paraId="7C9F9E77" w14:textId="4D1B5C06"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int</w:t>
      </w:r>
      <w:proofErr w:type="spellEnd"/>
      <w:r w:rsidRPr="00391B56">
        <w:rPr>
          <w:b/>
          <w:color w:val="585858"/>
          <w:sz w:val="22"/>
        </w:rPr>
        <w:t xml:space="preserve"> </w:t>
      </w:r>
      <w:proofErr w:type="spellStart"/>
      <w:r w:rsidRPr="00391B56">
        <w:rPr>
          <w:b/>
          <w:color w:val="585858"/>
          <w:sz w:val="22"/>
        </w:rPr>
        <w:t>echoPin</w:t>
      </w:r>
      <w:proofErr w:type="spellEnd"/>
      <w:r w:rsidRPr="00391B56">
        <w:rPr>
          <w:b/>
          <w:color w:val="585858"/>
          <w:sz w:val="22"/>
        </w:rPr>
        <w:t xml:space="preserve"> = 9;</w:t>
      </w:r>
      <w:r w:rsidR="00BD00BB">
        <w:rPr>
          <w:b/>
          <w:color w:val="585858"/>
          <w:sz w:val="22"/>
        </w:rPr>
        <w:t xml:space="preserve"> /Mesafe sensörünün echo ucunu tanımlama</w:t>
      </w:r>
    </w:p>
    <w:p w14:paraId="128F3A50" w14:textId="77777777"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long</w:t>
      </w:r>
      <w:proofErr w:type="spellEnd"/>
      <w:r w:rsidRPr="00391B56">
        <w:rPr>
          <w:b/>
          <w:color w:val="585858"/>
          <w:sz w:val="22"/>
        </w:rPr>
        <w:t xml:space="preserve"> zaman;</w:t>
      </w:r>
    </w:p>
    <w:p w14:paraId="1BBCDC04" w14:textId="77777777"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long</w:t>
      </w:r>
      <w:proofErr w:type="spellEnd"/>
      <w:r w:rsidRPr="00391B56">
        <w:rPr>
          <w:b/>
          <w:color w:val="585858"/>
          <w:sz w:val="22"/>
        </w:rPr>
        <w:t xml:space="preserve"> mesafe;</w:t>
      </w:r>
    </w:p>
    <w:p w14:paraId="37514DD6" w14:textId="77777777" w:rsidR="00391B56" w:rsidRPr="00391B56" w:rsidRDefault="00391B56" w:rsidP="00391B56">
      <w:pPr>
        <w:tabs>
          <w:tab w:val="left" w:pos="9634"/>
        </w:tabs>
        <w:spacing w:line="0" w:lineRule="atLeast"/>
        <w:ind w:left="-284"/>
        <w:rPr>
          <w:b/>
          <w:color w:val="585858"/>
          <w:sz w:val="22"/>
        </w:rPr>
      </w:pPr>
    </w:p>
    <w:p w14:paraId="4523D00D" w14:textId="77777777"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void</w:t>
      </w:r>
      <w:proofErr w:type="spellEnd"/>
      <w:r w:rsidRPr="00391B56">
        <w:rPr>
          <w:b/>
          <w:color w:val="585858"/>
          <w:sz w:val="22"/>
        </w:rPr>
        <w:t xml:space="preserve"> </w:t>
      </w:r>
      <w:proofErr w:type="spellStart"/>
      <w:r w:rsidRPr="00391B56">
        <w:rPr>
          <w:b/>
          <w:color w:val="585858"/>
          <w:sz w:val="22"/>
        </w:rPr>
        <w:t>setup</w:t>
      </w:r>
      <w:proofErr w:type="spellEnd"/>
      <w:r w:rsidRPr="00391B56">
        <w:rPr>
          <w:b/>
          <w:color w:val="585858"/>
          <w:sz w:val="22"/>
        </w:rPr>
        <w:t>() {</w:t>
      </w:r>
    </w:p>
    <w:p w14:paraId="0B92B0D3" w14:textId="0415585D" w:rsidR="00391B56" w:rsidRPr="00391B56" w:rsidRDefault="00391B56" w:rsidP="00B17AE2">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Serial.begin</w:t>
      </w:r>
      <w:proofErr w:type="spellEnd"/>
      <w:r w:rsidRPr="00391B56">
        <w:rPr>
          <w:b/>
          <w:color w:val="585858"/>
          <w:sz w:val="22"/>
        </w:rPr>
        <w:t>(9600); //</w:t>
      </w:r>
      <w:r w:rsidR="00BD00BB" w:rsidRPr="00BD00BB">
        <w:t xml:space="preserve"> </w:t>
      </w:r>
      <w:r w:rsidR="00BD00BB" w:rsidRPr="00BD00BB">
        <w:rPr>
          <w:b/>
          <w:color w:val="585858"/>
          <w:sz w:val="22"/>
        </w:rPr>
        <w:t>seri iletişimi başlat</w:t>
      </w:r>
      <w:r w:rsidR="00BD00BB">
        <w:rPr>
          <w:b/>
          <w:color w:val="585858"/>
          <w:sz w:val="22"/>
        </w:rPr>
        <w:t>ma</w:t>
      </w:r>
    </w:p>
    <w:p w14:paraId="21605FED" w14:textId="099DAF3F" w:rsidR="00B17AE2"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myServo.write</w:t>
      </w:r>
      <w:proofErr w:type="spellEnd"/>
      <w:r w:rsidRPr="00391B56">
        <w:rPr>
          <w:b/>
          <w:color w:val="585858"/>
          <w:sz w:val="22"/>
        </w:rPr>
        <w:t>(90); //</w:t>
      </w:r>
      <w:r w:rsidR="00B17AE2" w:rsidRPr="00B17AE2">
        <w:t xml:space="preserve"> </w:t>
      </w:r>
      <w:proofErr w:type="spellStart"/>
      <w:r w:rsidR="00B17AE2" w:rsidRPr="00B17AE2">
        <w:rPr>
          <w:b/>
          <w:color w:val="585858"/>
          <w:sz w:val="22"/>
        </w:rPr>
        <w:t>servo</w:t>
      </w:r>
      <w:proofErr w:type="spellEnd"/>
      <w:r w:rsidR="00B17AE2" w:rsidRPr="00B17AE2">
        <w:rPr>
          <w:b/>
          <w:color w:val="585858"/>
          <w:sz w:val="22"/>
        </w:rPr>
        <w:t xml:space="preserve"> pozisyonu 90 derec</w:t>
      </w:r>
      <w:r w:rsidR="00B17AE2">
        <w:rPr>
          <w:b/>
          <w:color w:val="585858"/>
          <w:sz w:val="22"/>
        </w:rPr>
        <w:t>e ayarlama</w:t>
      </w:r>
    </w:p>
    <w:p w14:paraId="40935C3D" w14:textId="1F310F5E" w:rsidR="00391B56" w:rsidRPr="00391B56" w:rsidRDefault="00391B56" w:rsidP="00B17AE2">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pinMode</w:t>
      </w:r>
      <w:proofErr w:type="spellEnd"/>
      <w:r w:rsidRPr="00391B56">
        <w:rPr>
          <w:b/>
          <w:color w:val="585858"/>
          <w:sz w:val="22"/>
        </w:rPr>
        <w:t xml:space="preserve">(LED1, OUTPUT); </w:t>
      </w:r>
      <w:r w:rsidR="00B17AE2" w:rsidRPr="00B17AE2">
        <w:rPr>
          <w:b/>
          <w:color w:val="585858"/>
          <w:sz w:val="22"/>
        </w:rPr>
        <w:t>//LED 1 pin tanımlama.</w:t>
      </w:r>
    </w:p>
    <w:p w14:paraId="70466294" w14:textId="6FFCD0A9"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pinMode</w:t>
      </w:r>
      <w:proofErr w:type="spellEnd"/>
      <w:r w:rsidRPr="00391B56">
        <w:rPr>
          <w:b/>
          <w:color w:val="585858"/>
          <w:sz w:val="22"/>
        </w:rPr>
        <w:t>(LED2, OUTPUT); //</w:t>
      </w:r>
      <w:r w:rsidR="00B17AE2" w:rsidRPr="00B17AE2">
        <w:rPr>
          <w:b/>
          <w:color w:val="585858"/>
          <w:sz w:val="22"/>
        </w:rPr>
        <w:t xml:space="preserve"> LED 2 pin tanımlama</w:t>
      </w:r>
      <w:r w:rsidR="00B17AE2">
        <w:rPr>
          <w:b/>
          <w:color w:val="585858"/>
          <w:sz w:val="22"/>
        </w:rPr>
        <w:t>.</w:t>
      </w:r>
    </w:p>
    <w:p w14:paraId="5740C079" w14:textId="5F3E17CF"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pinMode</w:t>
      </w:r>
      <w:proofErr w:type="spellEnd"/>
      <w:r w:rsidRPr="00391B56">
        <w:rPr>
          <w:b/>
          <w:color w:val="585858"/>
          <w:sz w:val="22"/>
        </w:rPr>
        <w:t>(</w:t>
      </w:r>
      <w:proofErr w:type="spellStart"/>
      <w:r w:rsidRPr="00391B56">
        <w:rPr>
          <w:b/>
          <w:color w:val="585858"/>
          <w:sz w:val="22"/>
        </w:rPr>
        <w:t>buzzerPin</w:t>
      </w:r>
      <w:proofErr w:type="spellEnd"/>
      <w:r w:rsidRPr="00391B56">
        <w:rPr>
          <w:b/>
          <w:color w:val="585858"/>
          <w:sz w:val="22"/>
        </w:rPr>
        <w:t>, OUTPUT); //</w:t>
      </w:r>
      <w:r w:rsidR="00D348F6" w:rsidRPr="00D348F6">
        <w:t xml:space="preserve"> </w:t>
      </w:r>
      <w:r w:rsidR="00D348F6" w:rsidRPr="00D348F6">
        <w:rPr>
          <w:b/>
          <w:color w:val="585858"/>
          <w:sz w:val="22"/>
        </w:rPr>
        <w:t xml:space="preserve">buzzer </w:t>
      </w:r>
      <w:proofErr w:type="spellStart"/>
      <w:r w:rsidR="00D348F6" w:rsidRPr="00D348F6">
        <w:rPr>
          <w:b/>
          <w:color w:val="585858"/>
          <w:sz w:val="22"/>
        </w:rPr>
        <w:t>pinini</w:t>
      </w:r>
      <w:proofErr w:type="spellEnd"/>
      <w:r w:rsidR="00D348F6" w:rsidRPr="00D348F6">
        <w:rPr>
          <w:b/>
          <w:color w:val="585858"/>
          <w:sz w:val="22"/>
        </w:rPr>
        <w:t xml:space="preserve"> tanımla</w:t>
      </w:r>
      <w:r w:rsidR="001A48CD">
        <w:rPr>
          <w:b/>
          <w:color w:val="585858"/>
          <w:sz w:val="22"/>
        </w:rPr>
        <w:t>ma.</w:t>
      </w:r>
    </w:p>
    <w:p w14:paraId="6A24D3C5" w14:textId="480CF93D"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pinMode</w:t>
      </w:r>
      <w:proofErr w:type="spellEnd"/>
      <w:r w:rsidRPr="00391B56">
        <w:rPr>
          <w:b/>
          <w:color w:val="585858"/>
          <w:sz w:val="22"/>
        </w:rPr>
        <w:t>(</w:t>
      </w:r>
      <w:proofErr w:type="spellStart"/>
      <w:r w:rsidRPr="00391B56">
        <w:rPr>
          <w:b/>
          <w:color w:val="585858"/>
          <w:sz w:val="22"/>
        </w:rPr>
        <w:t>trigPin</w:t>
      </w:r>
      <w:proofErr w:type="spellEnd"/>
      <w:r w:rsidRPr="00391B56">
        <w:rPr>
          <w:b/>
          <w:color w:val="585858"/>
          <w:sz w:val="22"/>
        </w:rPr>
        <w:t>, OUTPUT);</w:t>
      </w:r>
      <w:r w:rsidR="001A48CD">
        <w:rPr>
          <w:b/>
          <w:color w:val="585858"/>
          <w:sz w:val="22"/>
        </w:rPr>
        <w:t xml:space="preserve"> // mesafe sensörünün </w:t>
      </w:r>
      <w:r w:rsidR="00192EC9">
        <w:rPr>
          <w:b/>
          <w:color w:val="585858"/>
          <w:sz w:val="22"/>
        </w:rPr>
        <w:t>trig ucunu çıkış olarak tanımlama.</w:t>
      </w:r>
    </w:p>
    <w:p w14:paraId="3391DECB" w14:textId="210BCE1E" w:rsidR="00192EC9" w:rsidRPr="00391B56" w:rsidRDefault="00391B56" w:rsidP="00192EC9">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pinMode</w:t>
      </w:r>
      <w:proofErr w:type="spellEnd"/>
      <w:r w:rsidRPr="00391B56">
        <w:rPr>
          <w:b/>
          <w:color w:val="585858"/>
          <w:sz w:val="22"/>
        </w:rPr>
        <w:t>(</w:t>
      </w:r>
      <w:proofErr w:type="spellStart"/>
      <w:r w:rsidRPr="00391B56">
        <w:rPr>
          <w:b/>
          <w:color w:val="585858"/>
          <w:sz w:val="22"/>
        </w:rPr>
        <w:t>echoPin</w:t>
      </w:r>
      <w:proofErr w:type="spellEnd"/>
      <w:r w:rsidRPr="00391B56">
        <w:rPr>
          <w:b/>
          <w:color w:val="585858"/>
          <w:sz w:val="22"/>
        </w:rPr>
        <w:t>, INPUT);</w:t>
      </w:r>
      <w:r w:rsidR="00192EC9" w:rsidRPr="00192EC9">
        <w:rPr>
          <w:b/>
          <w:color w:val="585858"/>
          <w:sz w:val="22"/>
        </w:rPr>
        <w:t xml:space="preserve"> </w:t>
      </w:r>
      <w:r w:rsidR="00192EC9">
        <w:rPr>
          <w:b/>
          <w:color w:val="585858"/>
          <w:sz w:val="22"/>
        </w:rPr>
        <w:t>// mesafe sensörünün echo ucunu giriş olarak tanımlama.</w:t>
      </w:r>
    </w:p>
    <w:p w14:paraId="433176FD" w14:textId="7E1CD088" w:rsidR="00B17AE2" w:rsidRDefault="00B17AE2" w:rsidP="00B17AE2">
      <w:pPr>
        <w:tabs>
          <w:tab w:val="left" w:pos="9634"/>
        </w:tabs>
        <w:spacing w:line="0" w:lineRule="atLeast"/>
        <w:ind w:left="-284"/>
        <w:rPr>
          <w:b/>
          <w:color w:val="585858"/>
          <w:sz w:val="22"/>
        </w:rPr>
      </w:pPr>
    </w:p>
    <w:p w14:paraId="541003D8" w14:textId="2DBF7F1A" w:rsidR="00192EC9" w:rsidRDefault="00391B56" w:rsidP="000654FA">
      <w:pPr>
        <w:tabs>
          <w:tab w:val="left" w:pos="9634"/>
        </w:tabs>
        <w:spacing w:line="0" w:lineRule="atLeast"/>
        <w:ind w:left="-284"/>
        <w:rPr>
          <w:b/>
          <w:color w:val="585858"/>
          <w:sz w:val="22"/>
        </w:rPr>
      </w:pPr>
      <w:r w:rsidRPr="00391B56">
        <w:rPr>
          <w:b/>
          <w:color w:val="585858"/>
          <w:sz w:val="22"/>
        </w:rPr>
        <w:t>}</w:t>
      </w:r>
    </w:p>
    <w:p w14:paraId="41CA4DEC" w14:textId="77777777" w:rsidR="00192EC9" w:rsidRPr="00391B56" w:rsidRDefault="00192EC9" w:rsidP="00391B56">
      <w:pPr>
        <w:tabs>
          <w:tab w:val="left" w:pos="9634"/>
        </w:tabs>
        <w:spacing w:line="0" w:lineRule="atLeast"/>
        <w:ind w:left="-284"/>
        <w:rPr>
          <w:b/>
          <w:color w:val="585858"/>
          <w:sz w:val="22"/>
        </w:rPr>
      </w:pPr>
    </w:p>
    <w:p w14:paraId="586DEA52" w14:textId="77777777" w:rsidR="00391B56" w:rsidRPr="00391B56" w:rsidRDefault="00391B56" w:rsidP="00391B56">
      <w:pPr>
        <w:tabs>
          <w:tab w:val="left" w:pos="9634"/>
        </w:tabs>
        <w:spacing w:line="0" w:lineRule="atLeast"/>
        <w:ind w:left="-284"/>
        <w:rPr>
          <w:b/>
          <w:color w:val="585858"/>
          <w:sz w:val="22"/>
        </w:rPr>
      </w:pPr>
      <w:proofErr w:type="spellStart"/>
      <w:r w:rsidRPr="00391B56">
        <w:rPr>
          <w:b/>
          <w:color w:val="585858"/>
          <w:sz w:val="22"/>
        </w:rPr>
        <w:t>void</w:t>
      </w:r>
      <w:proofErr w:type="spellEnd"/>
      <w:r w:rsidRPr="00391B56">
        <w:rPr>
          <w:b/>
          <w:color w:val="585858"/>
          <w:sz w:val="22"/>
        </w:rPr>
        <w:t xml:space="preserve"> </w:t>
      </w:r>
      <w:proofErr w:type="spellStart"/>
      <w:r w:rsidRPr="00391B56">
        <w:rPr>
          <w:b/>
          <w:color w:val="585858"/>
          <w:sz w:val="22"/>
        </w:rPr>
        <w:t>loop</w:t>
      </w:r>
      <w:proofErr w:type="spellEnd"/>
      <w:r w:rsidRPr="00391B56">
        <w:rPr>
          <w:b/>
          <w:color w:val="585858"/>
          <w:sz w:val="22"/>
        </w:rPr>
        <w:t>() {</w:t>
      </w:r>
    </w:p>
    <w:p w14:paraId="0BC342EE" w14:textId="2E0E98D1"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digitalWrite</w:t>
      </w:r>
      <w:proofErr w:type="spellEnd"/>
      <w:r w:rsidRPr="00391B56">
        <w:rPr>
          <w:b/>
          <w:color w:val="585858"/>
          <w:sz w:val="22"/>
        </w:rPr>
        <w:t>(</w:t>
      </w:r>
      <w:proofErr w:type="spellStart"/>
      <w:r w:rsidRPr="00391B56">
        <w:rPr>
          <w:b/>
          <w:color w:val="585858"/>
          <w:sz w:val="22"/>
        </w:rPr>
        <w:t>trigPin</w:t>
      </w:r>
      <w:proofErr w:type="spellEnd"/>
      <w:r w:rsidRPr="00391B56">
        <w:rPr>
          <w:b/>
          <w:color w:val="585858"/>
          <w:sz w:val="22"/>
        </w:rPr>
        <w:t>, LOW);</w:t>
      </w:r>
      <w:r w:rsidR="00192EC9">
        <w:rPr>
          <w:b/>
          <w:color w:val="585858"/>
          <w:sz w:val="22"/>
        </w:rPr>
        <w:t xml:space="preserve"> </w:t>
      </w:r>
    </w:p>
    <w:p w14:paraId="5CEB5098" w14:textId="370C40E2"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delayMicroseconds</w:t>
      </w:r>
      <w:proofErr w:type="spellEnd"/>
      <w:r w:rsidRPr="00391B56">
        <w:rPr>
          <w:b/>
          <w:color w:val="585858"/>
          <w:sz w:val="22"/>
        </w:rPr>
        <w:t>(5);</w:t>
      </w:r>
      <w:r w:rsidR="00192EC9">
        <w:rPr>
          <w:b/>
          <w:color w:val="585858"/>
          <w:sz w:val="22"/>
        </w:rPr>
        <w:t>//</w:t>
      </w:r>
      <w:r w:rsidR="00192EC9" w:rsidRPr="00192EC9">
        <w:rPr>
          <w:rFonts w:cs="Calibri"/>
          <w:color w:val="000000" w:themeColor="text1"/>
          <w:spacing w:val="8"/>
          <w:sz w:val="22"/>
          <w:szCs w:val="22"/>
          <w:shd w:val="clear" w:color="auto" w:fill="FFFFFF"/>
        </w:rPr>
        <w:t xml:space="preserve"> </w:t>
      </w:r>
      <w:r w:rsidR="00192EC9" w:rsidRPr="00D25EB5">
        <w:rPr>
          <w:rFonts w:cs="Calibri"/>
          <w:color w:val="000000" w:themeColor="text1"/>
          <w:spacing w:val="8"/>
          <w:sz w:val="22"/>
          <w:szCs w:val="22"/>
          <w:shd w:val="clear" w:color="auto" w:fill="FFFFFF"/>
        </w:rPr>
        <w:t xml:space="preserve">trig pini </w:t>
      </w:r>
      <w:r w:rsidR="000654FA">
        <w:rPr>
          <w:rFonts w:cs="Calibri"/>
          <w:color w:val="000000" w:themeColor="text1"/>
          <w:spacing w:val="8"/>
          <w:sz w:val="22"/>
          <w:szCs w:val="22"/>
          <w:shd w:val="clear" w:color="auto" w:fill="FFFFFF"/>
        </w:rPr>
        <w:t>5</w:t>
      </w:r>
      <w:r w:rsidR="00192EC9" w:rsidRPr="00D25EB5">
        <w:rPr>
          <w:rFonts w:cs="Calibri"/>
          <w:color w:val="000000" w:themeColor="text1"/>
          <w:spacing w:val="8"/>
          <w:sz w:val="22"/>
          <w:szCs w:val="22"/>
          <w:shd w:val="clear" w:color="auto" w:fill="FFFFFF"/>
        </w:rPr>
        <w:t xml:space="preserve"> mikro saniye boyunca </w:t>
      </w:r>
      <w:r w:rsidR="000654FA">
        <w:rPr>
          <w:rFonts w:cs="Calibri"/>
          <w:color w:val="000000" w:themeColor="text1"/>
          <w:spacing w:val="8"/>
          <w:sz w:val="22"/>
          <w:szCs w:val="22"/>
          <w:shd w:val="clear" w:color="auto" w:fill="FFFFFF"/>
        </w:rPr>
        <w:t>LOW</w:t>
      </w:r>
      <w:r w:rsidR="00192EC9" w:rsidRPr="00D25EB5">
        <w:rPr>
          <w:rFonts w:cs="Calibri"/>
          <w:color w:val="000000" w:themeColor="text1"/>
          <w:spacing w:val="8"/>
          <w:sz w:val="22"/>
          <w:szCs w:val="22"/>
          <w:shd w:val="clear" w:color="auto" w:fill="FFFFFF"/>
        </w:rPr>
        <w:t xml:space="preserve"> konumuna tut</w:t>
      </w:r>
      <w:r w:rsidR="000654FA">
        <w:rPr>
          <w:rFonts w:cs="Calibri"/>
          <w:color w:val="000000" w:themeColor="text1"/>
          <w:spacing w:val="8"/>
          <w:sz w:val="22"/>
          <w:szCs w:val="22"/>
          <w:shd w:val="clear" w:color="auto" w:fill="FFFFFF"/>
        </w:rPr>
        <w:t>ma.</w:t>
      </w:r>
    </w:p>
    <w:p w14:paraId="4A7FB088" w14:textId="77777777"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digitalWrite</w:t>
      </w:r>
      <w:proofErr w:type="spellEnd"/>
      <w:r w:rsidRPr="00391B56">
        <w:rPr>
          <w:b/>
          <w:color w:val="585858"/>
          <w:sz w:val="22"/>
        </w:rPr>
        <w:t>(</w:t>
      </w:r>
      <w:proofErr w:type="spellStart"/>
      <w:r w:rsidRPr="00391B56">
        <w:rPr>
          <w:b/>
          <w:color w:val="585858"/>
          <w:sz w:val="22"/>
        </w:rPr>
        <w:t>trigPin</w:t>
      </w:r>
      <w:proofErr w:type="spellEnd"/>
      <w:r w:rsidRPr="00391B56">
        <w:rPr>
          <w:b/>
          <w:color w:val="585858"/>
          <w:sz w:val="22"/>
        </w:rPr>
        <w:t>, HIGH);</w:t>
      </w:r>
    </w:p>
    <w:p w14:paraId="1FA43F07" w14:textId="6DD987C4"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delayMicroseconds</w:t>
      </w:r>
      <w:proofErr w:type="spellEnd"/>
      <w:r w:rsidRPr="00391B56">
        <w:rPr>
          <w:b/>
          <w:color w:val="585858"/>
          <w:sz w:val="22"/>
        </w:rPr>
        <w:t>(10);</w:t>
      </w:r>
      <w:r w:rsidR="000654FA">
        <w:rPr>
          <w:b/>
          <w:color w:val="585858"/>
          <w:sz w:val="22"/>
        </w:rPr>
        <w:t>//</w:t>
      </w:r>
      <w:r w:rsidR="000654FA" w:rsidRPr="000654FA">
        <w:rPr>
          <w:rFonts w:cs="Calibri"/>
          <w:color w:val="000000" w:themeColor="text1"/>
          <w:spacing w:val="8"/>
          <w:sz w:val="22"/>
          <w:szCs w:val="22"/>
          <w:shd w:val="clear" w:color="auto" w:fill="FFFFFF"/>
        </w:rPr>
        <w:t xml:space="preserve"> </w:t>
      </w:r>
      <w:r w:rsidR="000654FA" w:rsidRPr="00D25EB5">
        <w:rPr>
          <w:rFonts w:cs="Calibri"/>
          <w:color w:val="000000" w:themeColor="text1"/>
          <w:spacing w:val="8"/>
          <w:sz w:val="22"/>
          <w:szCs w:val="22"/>
          <w:shd w:val="clear" w:color="auto" w:fill="FFFFFF"/>
        </w:rPr>
        <w:t>10 mikro saniye sonunda</w:t>
      </w:r>
      <w:r w:rsidR="000654FA">
        <w:rPr>
          <w:rFonts w:cs="Calibri"/>
          <w:color w:val="000000" w:themeColor="text1"/>
          <w:spacing w:val="8"/>
          <w:sz w:val="22"/>
          <w:szCs w:val="22"/>
          <w:shd w:val="clear" w:color="auto" w:fill="FFFFFF"/>
        </w:rPr>
        <w:t xml:space="preserve"> trig</w:t>
      </w:r>
      <w:r w:rsidR="000654FA" w:rsidRPr="00D25EB5">
        <w:rPr>
          <w:rFonts w:cs="Calibri"/>
          <w:color w:val="000000" w:themeColor="text1"/>
          <w:spacing w:val="8"/>
          <w:sz w:val="22"/>
          <w:szCs w:val="22"/>
          <w:shd w:val="clear" w:color="auto" w:fill="FFFFFF"/>
        </w:rPr>
        <w:t xml:space="preserve"> pin,</w:t>
      </w:r>
      <w:r w:rsidR="000654FA">
        <w:rPr>
          <w:rFonts w:cs="Calibri"/>
          <w:color w:val="000000" w:themeColor="text1"/>
          <w:spacing w:val="8"/>
          <w:sz w:val="22"/>
          <w:szCs w:val="22"/>
          <w:shd w:val="clear" w:color="auto" w:fill="FFFFFF"/>
        </w:rPr>
        <w:t xml:space="preserve"> </w:t>
      </w:r>
      <w:r w:rsidR="000654FA" w:rsidRPr="00D25EB5">
        <w:rPr>
          <w:rFonts w:cs="Calibri"/>
          <w:color w:val="000000" w:themeColor="text1"/>
          <w:spacing w:val="8"/>
          <w:sz w:val="22"/>
          <w:szCs w:val="22"/>
          <w:shd w:val="clear" w:color="auto" w:fill="FFFFFF"/>
        </w:rPr>
        <w:t xml:space="preserve">tekrardan </w:t>
      </w:r>
      <w:r w:rsidR="000654FA">
        <w:rPr>
          <w:rFonts w:cs="Calibri"/>
          <w:color w:val="000000" w:themeColor="text1"/>
          <w:spacing w:val="8"/>
          <w:sz w:val="22"/>
          <w:szCs w:val="22"/>
          <w:shd w:val="clear" w:color="auto" w:fill="FFFFFF"/>
        </w:rPr>
        <w:t>HIGH</w:t>
      </w:r>
      <w:r w:rsidR="000654FA" w:rsidRPr="00D25EB5">
        <w:rPr>
          <w:rFonts w:cs="Calibri"/>
          <w:color w:val="000000" w:themeColor="text1"/>
          <w:spacing w:val="8"/>
          <w:sz w:val="22"/>
          <w:szCs w:val="22"/>
          <w:shd w:val="clear" w:color="auto" w:fill="FFFFFF"/>
        </w:rPr>
        <w:t xml:space="preserve"> konumuna getiril</w:t>
      </w:r>
      <w:r w:rsidR="000654FA">
        <w:rPr>
          <w:rFonts w:cs="Calibri"/>
          <w:color w:val="000000" w:themeColor="text1"/>
          <w:spacing w:val="8"/>
          <w:sz w:val="22"/>
          <w:szCs w:val="22"/>
          <w:shd w:val="clear" w:color="auto" w:fill="FFFFFF"/>
        </w:rPr>
        <w:t>ir</w:t>
      </w:r>
    </w:p>
    <w:p w14:paraId="7B12BF6A" w14:textId="77777777"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digitalWrite</w:t>
      </w:r>
      <w:proofErr w:type="spellEnd"/>
      <w:r w:rsidRPr="00391B56">
        <w:rPr>
          <w:b/>
          <w:color w:val="585858"/>
          <w:sz w:val="22"/>
        </w:rPr>
        <w:t>(</w:t>
      </w:r>
      <w:proofErr w:type="spellStart"/>
      <w:r w:rsidRPr="00391B56">
        <w:rPr>
          <w:b/>
          <w:color w:val="585858"/>
          <w:sz w:val="22"/>
        </w:rPr>
        <w:t>trigPin</w:t>
      </w:r>
      <w:proofErr w:type="spellEnd"/>
      <w:r w:rsidRPr="00391B56">
        <w:rPr>
          <w:b/>
          <w:color w:val="585858"/>
          <w:sz w:val="22"/>
        </w:rPr>
        <w:t>, LOW);</w:t>
      </w:r>
    </w:p>
    <w:p w14:paraId="1946377A" w14:textId="74103D80"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zaman= </w:t>
      </w:r>
      <w:proofErr w:type="spellStart"/>
      <w:r w:rsidRPr="00391B56">
        <w:rPr>
          <w:b/>
          <w:color w:val="585858"/>
          <w:sz w:val="22"/>
        </w:rPr>
        <w:t>pulseIn</w:t>
      </w:r>
      <w:proofErr w:type="spellEnd"/>
      <w:r w:rsidRPr="00391B56">
        <w:rPr>
          <w:b/>
          <w:color w:val="585858"/>
          <w:sz w:val="22"/>
        </w:rPr>
        <w:t>(</w:t>
      </w:r>
      <w:proofErr w:type="spellStart"/>
      <w:r w:rsidRPr="00391B56">
        <w:rPr>
          <w:b/>
          <w:color w:val="585858"/>
          <w:sz w:val="22"/>
        </w:rPr>
        <w:t>echoPin</w:t>
      </w:r>
      <w:proofErr w:type="spellEnd"/>
      <w:r w:rsidRPr="00391B56">
        <w:rPr>
          <w:b/>
          <w:color w:val="585858"/>
          <w:sz w:val="22"/>
        </w:rPr>
        <w:t>, HIGH);</w:t>
      </w:r>
      <w:r w:rsidR="000654FA">
        <w:rPr>
          <w:b/>
          <w:color w:val="585858"/>
          <w:sz w:val="22"/>
        </w:rPr>
        <w:t>//</w:t>
      </w:r>
      <w:r w:rsidR="000654FA" w:rsidRPr="00D25EB5">
        <w:rPr>
          <w:rFonts w:cs="Calibri"/>
          <w:color w:val="000000" w:themeColor="text1"/>
          <w:spacing w:val="8"/>
          <w:sz w:val="22"/>
          <w:szCs w:val="22"/>
          <w:shd w:val="clear" w:color="auto" w:fill="FFFFFF"/>
        </w:rPr>
        <w:t xml:space="preserve">Echo pini HIGH konumuna gelme süresi </w:t>
      </w:r>
      <w:proofErr w:type="spellStart"/>
      <w:r w:rsidR="000654FA" w:rsidRPr="00D25EB5">
        <w:rPr>
          <w:rFonts w:cs="Calibri"/>
          <w:color w:val="000000" w:themeColor="text1"/>
          <w:spacing w:val="8"/>
          <w:sz w:val="22"/>
          <w:szCs w:val="22"/>
          <w:shd w:val="clear" w:color="auto" w:fill="FFFFFF"/>
        </w:rPr>
        <w:t>pulseIn</w:t>
      </w:r>
      <w:proofErr w:type="spellEnd"/>
      <w:r w:rsidR="000654FA" w:rsidRPr="00D25EB5">
        <w:rPr>
          <w:rFonts w:cs="Calibri"/>
          <w:color w:val="000000" w:themeColor="text1"/>
          <w:spacing w:val="8"/>
          <w:sz w:val="22"/>
          <w:szCs w:val="22"/>
          <w:shd w:val="clear" w:color="auto" w:fill="FFFFFF"/>
        </w:rPr>
        <w:t xml:space="preserve"> fonksiyonuyla</w:t>
      </w:r>
      <w:r w:rsidR="000654FA">
        <w:rPr>
          <w:rFonts w:cs="Calibri"/>
          <w:color w:val="000000" w:themeColor="text1"/>
          <w:spacing w:val="8"/>
          <w:sz w:val="22"/>
          <w:szCs w:val="22"/>
          <w:shd w:val="clear" w:color="auto" w:fill="FFFFFF"/>
        </w:rPr>
        <w:t xml:space="preserve"> </w:t>
      </w:r>
      <w:r w:rsidR="000654FA" w:rsidRPr="00D25EB5">
        <w:rPr>
          <w:rFonts w:cs="Calibri"/>
          <w:color w:val="000000" w:themeColor="text1"/>
          <w:spacing w:val="8"/>
          <w:sz w:val="22"/>
          <w:szCs w:val="22"/>
          <w:shd w:val="clear" w:color="auto" w:fill="FFFFFF"/>
        </w:rPr>
        <w:t>ölç</w:t>
      </w:r>
      <w:r w:rsidR="000654FA">
        <w:rPr>
          <w:rFonts w:cs="Calibri"/>
          <w:color w:val="000000" w:themeColor="text1"/>
          <w:spacing w:val="8"/>
          <w:sz w:val="22"/>
          <w:szCs w:val="22"/>
          <w:shd w:val="clear" w:color="auto" w:fill="FFFFFF"/>
        </w:rPr>
        <w:t>me</w:t>
      </w:r>
    </w:p>
    <w:p w14:paraId="1B698E1A" w14:textId="77777777" w:rsidR="000654FA" w:rsidRDefault="00391B56" w:rsidP="00391B56">
      <w:pPr>
        <w:tabs>
          <w:tab w:val="left" w:pos="9634"/>
        </w:tabs>
        <w:spacing w:line="0" w:lineRule="atLeast"/>
        <w:ind w:left="-284"/>
        <w:rPr>
          <w:rFonts w:cs="Calibri"/>
          <w:color w:val="000000" w:themeColor="text1"/>
          <w:spacing w:val="8"/>
          <w:sz w:val="22"/>
          <w:szCs w:val="22"/>
          <w:shd w:val="clear" w:color="auto" w:fill="FFFFFF"/>
        </w:rPr>
      </w:pPr>
      <w:r w:rsidRPr="00391B56">
        <w:rPr>
          <w:b/>
          <w:color w:val="585858"/>
          <w:sz w:val="22"/>
        </w:rPr>
        <w:t xml:space="preserve">  mesafe = (zaman / 29.1) / 2;</w:t>
      </w:r>
      <w:r w:rsidR="000654FA">
        <w:rPr>
          <w:b/>
          <w:color w:val="585858"/>
          <w:sz w:val="22"/>
        </w:rPr>
        <w:t xml:space="preserve"> //</w:t>
      </w:r>
      <w:r w:rsidR="000654FA" w:rsidRPr="00D25EB5">
        <w:rPr>
          <w:rFonts w:cs="Calibri"/>
          <w:color w:val="000000" w:themeColor="text1"/>
          <w:spacing w:val="8"/>
          <w:sz w:val="22"/>
          <w:szCs w:val="22"/>
          <w:shd w:val="clear" w:color="auto" w:fill="FFFFFF"/>
        </w:rPr>
        <w:t>Ölçülen süre</w:t>
      </w:r>
      <w:r w:rsidR="000654FA">
        <w:rPr>
          <w:rFonts w:cs="Calibri"/>
          <w:color w:val="000000" w:themeColor="text1"/>
          <w:spacing w:val="8"/>
          <w:sz w:val="22"/>
          <w:szCs w:val="22"/>
          <w:shd w:val="clear" w:color="auto" w:fill="FFFFFF"/>
        </w:rPr>
        <w:t xml:space="preserve"> sesin</w:t>
      </w:r>
      <w:r w:rsidR="000654FA" w:rsidRPr="00D25EB5">
        <w:rPr>
          <w:rFonts w:cs="Calibri"/>
          <w:color w:val="000000" w:themeColor="text1"/>
          <w:spacing w:val="8"/>
          <w:sz w:val="22"/>
          <w:szCs w:val="22"/>
          <w:shd w:val="clear" w:color="auto" w:fill="FFFFFF"/>
        </w:rPr>
        <w:t xml:space="preserve"> </w:t>
      </w:r>
      <w:r w:rsidR="000654FA">
        <w:rPr>
          <w:rFonts w:cs="Calibri"/>
          <w:color w:val="000000" w:themeColor="text1"/>
          <w:spacing w:val="8"/>
          <w:sz w:val="22"/>
          <w:szCs w:val="22"/>
          <w:shd w:val="clear" w:color="auto" w:fill="FFFFFF"/>
        </w:rPr>
        <w:t>havadaki yayılma hızı 29’a bölünür.</w:t>
      </w:r>
    </w:p>
    <w:p w14:paraId="35CB0170" w14:textId="57629466" w:rsidR="00391B56" w:rsidRPr="00391B56" w:rsidRDefault="000654FA" w:rsidP="00391B56">
      <w:pPr>
        <w:tabs>
          <w:tab w:val="left" w:pos="9634"/>
        </w:tabs>
        <w:spacing w:line="0" w:lineRule="atLeast"/>
        <w:ind w:left="-284"/>
        <w:rPr>
          <w:b/>
          <w:color w:val="585858"/>
          <w:sz w:val="22"/>
        </w:rPr>
      </w:pPr>
      <w:r>
        <w:rPr>
          <w:rFonts w:cs="Calibri"/>
          <w:color w:val="000000" w:themeColor="text1"/>
          <w:spacing w:val="8"/>
          <w:sz w:val="22"/>
          <w:szCs w:val="22"/>
          <w:shd w:val="clear" w:color="auto" w:fill="FFFFFF"/>
        </w:rPr>
        <w:t xml:space="preserve"> //Geliş gidiş mesafesini hesaplanır, tek mesafenin hesaplanması için 2’ye bölünerek uzaklık ölçülür</w:t>
      </w:r>
    </w:p>
    <w:p w14:paraId="4802EF6B" w14:textId="77777777"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Serial.print</w:t>
      </w:r>
      <w:proofErr w:type="spellEnd"/>
      <w:r w:rsidRPr="00391B56">
        <w:rPr>
          <w:b/>
          <w:color w:val="585858"/>
          <w:sz w:val="22"/>
        </w:rPr>
        <w:t>("</w:t>
      </w:r>
      <w:proofErr w:type="spellStart"/>
      <w:r w:rsidRPr="00391B56">
        <w:rPr>
          <w:b/>
          <w:color w:val="585858"/>
          <w:sz w:val="22"/>
        </w:rPr>
        <w:t>Uzaklik</w:t>
      </w:r>
      <w:proofErr w:type="spellEnd"/>
      <w:r w:rsidRPr="00391B56">
        <w:rPr>
          <w:b/>
          <w:color w:val="585858"/>
          <w:sz w:val="22"/>
        </w:rPr>
        <w:t xml:space="preserve"> ");</w:t>
      </w:r>
    </w:p>
    <w:p w14:paraId="33A7AB85" w14:textId="77777777"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Serial.print</w:t>
      </w:r>
      <w:proofErr w:type="spellEnd"/>
      <w:r w:rsidRPr="00391B56">
        <w:rPr>
          <w:b/>
          <w:color w:val="585858"/>
          <w:sz w:val="22"/>
        </w:rPr>
        <w:t>(mesafe);</w:t>
      </w:r>
    </w:p>
    <w:p w14:paraId="426BEA61" w14:textId="77777777"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Serial.println</w:t>
      </w:r>
      <w:proofErr w:type="spellEnd"/>
      <w:r w:rsidRPr="00391B56">
        <w:rPr>
          <w:b/>
          <w:color w:val="585858"/>
          <w:sz w:val="22"/>
        </w:rPr>
        <w:t>(" cm");</w:t>
      </w:r>
    </w:p>
    <w:p w14:paraId="410B55A4" w14:textId="77777777"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(500);</w:t>
      </w:r>
    </w:p>
    <w:p w14:paraId="6AE15C94" w14:textId="409623EE"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int</w:t>
      </w:r>
      <w:proofErr w:type="spellEnd"/>
      <w:r w:rsidRPr="00391B56">
        <w:rPr>
          <w:b/>
          <w:color w:val="585858"/>
          <w:sz w:val="22"/>
        </w:rPr>
        <w:t xml:space="preserve"> </w:t>
      </w:r>
      <w:proofErr w:type="spellStart"/>
      <w:r w:rsidRPr="00391B56">
        <w:rPr>
          <w:b/>
          <w:color w:val="585858"/>
          <w:sz w:val="22"/>
        </w:rPr>
        <w:t>isik_degeri</w:t>
      </w:r>
      <w:proofErr w:type="spellEnd"/>
      <w:r w:rsidRPr="00391B56">
        <w:rPr>
          <w:b/>
          <w:color w:val="585858"/>
          <w:sz w:val="22"/>
        </w:rPr>
        <w:t xml:space="preserve"> = </w:t>
      </w:r>
      <w:proofErr w:type="spellStart"/>
      <w:r w:rsidRPr="00391B56">
        <w:rPr>
          <w:b/>
          <w:color w:val="585858"/>
          <w:sz w:val="22"/>
        </w:rPr>
        <w:t>analogRead</w:t>
      </w:r>
      <w:proofErr w:type="spellEnd"/>
      <w:r w:rsidRPr="00391B56">
        <w:rPr>
          <w:b/>
          <w:color w:val="585858"/>
          <w:sz w:val="22"/>
        </w:rPr>
        <w:t>(</w:t>
      </w:r>
      <w:proofErr w:type="spellStart"/>
      <w:r w:rsidRPr="00391B56">
        <w:rPr>
          <w:b/>
          <w:color w:val="585858"/>
          <w:sz w:val="22"/>
        </w:rPr>
        <w:t>LDRPin</w:t>
      </w:r>
      <w:proofErr w:type="spellEnd"/>
      <w:r w:rsidRPr="00391B56">
        <w:rPr>
          <w:b/>
          <w:color w:val="585858"/>
          <w:sz w:val="22"/>
        </w:rPr>
        <w:t>);</w:t>
      </w:r>
      <w:r w:rsidR="00375535">
        <w:rPr>
          <w:b/>
          <w:color w:val="585858"/>
          <w:sz w:val="22"/>
        </w:rPr>
        <w:t>//</w:t>
      </w:r>
    </w:p>
    <w:p w14:paraId="62A97819" w14:textId="77777777"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Serial.println</w:t>
      </w:r>
      <w:proofErr w:type="spellEnd"/>
      <w:r w:rsidRPr="00391B56">
        <w:rPr>
          <w:b/>
          <w:color w:val="585858"/>
          <w:sz w:val="22"/>
        </w:rPr>
        <w:t>(</w:t>
      </w:r>
      <w:proofErr w:type="spellStart"/>
      <w:r w:rsidRPr="00391B56">
        <w:rPr>
          <w:b/>
          <w:color w:val="585858"/>
          <w:sz w:val="22"/>
        </w:rPr>
        <w:t>isik_degeri</w:t>
      </w:r>
      <w:proofErr w:type="spellEnd"/>
      <w:r w:rsidRPr="00391B56">
        <w:rPr>
          <w:b/>
          <w:color w:val="585858"/>
          <w:sz w:val="22"/>
        </w:rPr>
        <w:t>);</w:t>
      </w:r>
    </w:p>
    <w:p w14:paraId="0A93281B" w14:textId="79D0B2D9" w:rsidR="000654FA" w:rsidRDefault="00391B56" w:rsidP="00375535">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(500);</w:t>
      </w:r>
    </w:p>
    <w:p w14:paraId="076271E3" w14:textId="4FC05144"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while</w:t>
      </w:r>
      <w:proofErr w:type="spellEnd"/>
      <w:r w:rsidRPr="00391B56">
        <w:rPr>
          <w:b/>
          <w:color w:val="585858"/>
          <w:sz w:val="22"/>
        </w:rPr>
        <w:t xml:space="preserve"> (</w:t>
      </w:r>
      <w:proofErr w:type="spellStart"/>
      <w:r w:rsidRPr="00391B56">
        <w:rPr>
          <w:b/>
          <w:color w:val="585858"/>
          <w:sz w:val="22"/>
        </w:rPr>
        <w:t>Serial.available</w:t>
      </w:r>
      <w:proofErr w:type="spellEnd"/>
      <w:r w:rsidRPr="00391B56">
        <w:rPr>
          <w:b/>
          <w:color w:val="585858"/>
          <w:sz w:val="22"/>
        </w:rPr>
        <w:t>()) { //</w:t>
      </w:r>
      <w:r w:rsidR="00C23DAE" w:rsidRPr="00C23DAE">
        <w:t xml:space="preserve"> </w:t>
      </w:r>
      <w:r w:rsidR="00C23DAE" w:rsidRPr="00C23DAE">
        <w:rPr>
          <w:b/>
          <w:color w:val="585858"/>
          <w:sz w:val="22"/>
        </w:rPr>
        <w:t>Okunacak bir bayt olup olmadığını kontrol e</w:t>
      </w:r>
      <w:r w:rsidR="00C23DAE">
        <w:rPr>
          <w:b/>
          <w:color w:val="585858"/>
          <w:sz w:val="22"/>
        </w:rPr>
        <w:t>tme</w:t>
      </w:r>
    </w:p>
    <w:p w14:paraId="48B6CA5E" w14:textId="14B8556D" w:rsidR="00C23DAE"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(10); //</w:t>
      </w:r>
      <w:r w:rsidR="00C23DAE" w:rsidRPr="00C23DAE">
        <w:t xml:space="preserve"> </w:t>
      </w:r>
      <w:r w:rsidR="00C23DAE" w:rsidRPr="00C23DAE">
        <w:rPr>
          <w:b/>
          <w:color w:val="585858"/>
          <w:sz w:val="22"/>
        </w:rPr>
        <w:t>kararlı hale getirmek için gecikme eklendi</w:t>
      </w:r>
    </w:p>
    <w:p w14:paraId="7BF2210E" w14:textId="77777777" w:rsidR="00C23DAE" w:rsidRDefault="00391B56" w:rsidP="00391B56">
      <w:pPr>
        <w:tabs>
          <w:tab w:val="left" w:pos="9634"/>
        </w:tabs>
        <w:spacing w:line="0" w:lineRule="atLeast"/>
        <w:ind w:left="-284"/>
        <w:rPr>
          <w:b/>
          <w:color w:val="585858"/>
          <w:sz w:val="22"/>
        </w:rPr>
      </w:pPr>
      <w:r w:rsidRPr="00391B56">
        <w:rPr>
          <w:b/>
          <w:color w:val="585858"/>
          <w:sz w:val="22"/>
        </w:rPr>
        <w:t xml:space="preserve">    </w:t>
      </w:r>
      <w:proofErr w:type="spellStart"/>
      <w:r w:rsidRPr="00391B56">
        <w:rPr>
          <w:b/>
          <w:color w:val="585858"/>
          <w:sz w:val="22"/>
        </w:rPr>
        <w:t>char</w:t>
      </w:r>
      <w:proofErr w:type="spellEnd"/>
      <w:r w:rsidRPr="00391B56">
        <w:rPr>
          <w:b/>
          <w:color w:val="585858"/>
          <w:sz w:val="22"/>
        </w:rPr>
        <w:t xml:space="preserve"> c = </w:t>
      </w:r>
      <w:proofErr w:type="spellStart"/>
      <w:r w:rsidRPr="00391B56">
        <w:rPr>
          <w:b/>
          <w:color w:val="585858"/>
          <w:sz w:val="22"/>
        </w:rPr>
        <w:t>Serial.read</w:t>
      </w:r>
      <w:proofErr w:type="spellEnd"/>
      <w:r w:rsidRPr="00391B56">
        <w:rPr>
          <w:b/>
          <w:color w:val="585858"/>
          <w:sz w:val="22"/>
        </w:rPr>
        <w:t>(); //</w:t>
      </w:r>
      <w:r w:rsidR="00C23DAE" w:rsidRPr="00C23DAE">
        <w:t xml:space="preserve"> </w:t>
      </w:r>
      <w:r w:rsidR="00C23DAE" w:rsidRPr="00C23DAE">
        <w:rPr>
          <w:b/>
          <w:color w:val="585858"/>
          <w:sz w:val="22"/>
        </w:rPr>
        <w:t>Seri okuma gerçekleştirin</w:t>
      </w:r>
    </w:p>
    <w:p w14:paraId="12145542" w14:textId="2AD9ADED"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if (c == '#') {</w:t>
      </w:r>
    </w:p>
    <w:p w14:paraId="6FC4C5A9" w14:textId="360560EB"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break; //</w:t>
      </w:r>
      <w:r w:rsidR="00C23DAE" w:rsidRPr="00C23DAE">
        <w:t xml:space="preserve"> </w:t>
      </w:r>
      <w:r w:rsidR="00C23DAE" w:rsidRPr="00C23DAE">
        <w:rPr>
          <w:b/>
          <w:color w:val="585858"/>
          <w:sz w:val="22"/>
        </w:rPr>
        <w:t>Kelimeden sonra # algılandığında döngüden çık</w:t>
      </w:r>
      <w:r w:rsidRPr="00391B56">
        <w:rPr>
          <w:b/>
          <w:color w:val="585858"/>
          <w:sz w:val="22"/>
        </w:rPr>
        <w:t xml:space="preserve">    }</w:t>
      </w:r>
    </w:p>
    <w:p w14:paraId="6ADFC9B2" w14:textId="45C9E914"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voice += c; //</w:t>
      </w:r>
      <w:r w:rsidR="00C23DAE" w:rsidRPr="00C23DAE">
        <w:t xml:space="preserve"> </w:t>
      </w:r>
      <w:r w:rsidR="00C23DAE" w:rsidRPr="00C23DAE">
        <w:rPr>
          <w:b/>
          <w:color w:val="585858"/>
          <w:sz w:val="22"/>
        </w:rPr>
        <w:t>ses kısaltması = ses + c</w:t>
      </w:r>
    </w:p>
    <w:p w14:paraId="2649A1AF" w14:textId="566A2F2F" w:rsidR="00391B56" w:rsidRDefault="00391B56" w:rsidP="00391B56">
      <w:pPr>
        <w:tabs>
          <w:tab w:val="left" w:pos="9634"/>
        </w:tabs>
        <w:spacing w:line="0" w:lineRule="atLeast"/>
        <w:ind w:left="-284"/>
        <w:rPr>
          <w:b/>
          <w:color w:val="585858"/>
          <w:sz w:val="22"/>
        </w:rPr>
      </w:pPr>
      <w:r w:rsidRPr="00391B56">
        <w:rPr>
          <w:b/>
          <w:color w:val="585858"/>
          <w:sz w:val="22"/>
        </w:rPr>
        <w:t xml:space="preserve">  }</w:t>
      </w:r>
    </w:p>
    <w:p w14:paraId="42A0FDC2" w14:textId="3533D398" w:rsidR="00375535" w:rsidRDefault="00375535" w:rsidP="00391B56">
      <w:pPr>
        <w:tabs>
          <w:tab w:val="left" w:pos="9634"/>
        </w:tabs>
        <w:spacing w:line="0" w:lineRule="atLeast"/>
        <w:ind w:left="-284"/>
        <w:rPr>
          <w:b/>
          <w:color w:val="585858"/>
          <w:sz w:val="22"/>
        </w:rPr>
      </w:pPr>
    </w:p>
    <w:p w14:paraId="20493913" w14:textId="341F52FD" w:rsidR="00375535" w:rsidRDefault="00375535" w:rsidP="00391B56">
      <w:pPr>
        <w:tabs>
          <w:tab w:val="left" w:pos="9634"/>
        </w:tabs>
        <w:spacing w:line="0" w:lineRule="atLeast"/>
        <w:ind w:left="-284"/>
        <w:rPr>
          <w:b/>
          <w:color w:val="585858"/>
          <w:sz w:val="22"/>
        </w:rPr>
      </w:pPr>
    </w:p>
    <w:p w14:paraId="30BF7985" w14:textId="3CA5B357" w:rsidR="00375535" w:rsidRDefault="00375535" w:rsidP="00391B56">
      <w:pPr>
        <w:tabs>
          <w:tab w:val="left" w:pos="9634"/>
        </w:tabs>
        <w:spacing w:line="0" w:lineRule="atLeast"/>
        <w:ind w:left="-284"/>
        <w:rPr>
          <w:b/>
          <w:color w:val="585858"/>
          <w:sz w:val="22"/>
        </w:rPr>
      </w:pPr>
    </w:p>
    <w:p w14:paraId="3BDDEA25" w14:textId="4B6C699A" w:rsidR="00375535" w:rsidRDefault="00375535" w:rsidP="00391B56">
      <w:pPr>
        <w:tabs>
          <w:tab w:val="left" w:pos="9634"/>
        </w:tabs>
        <w:spacing w:line="0" w:lineRule="atLeast"/>
        <w:ind w:left="-284"/>
        <w:rPr>
          <w:b/>
          <w:color w:val="585858"/>
          <w:sz w:val="22"/>
        </w:rPr>
      </w:pPr>
    </w:p>
    <w:p w14:paraId="191C22D2" w14:textId="095E816D" w:rsidR="00375535" w:rsidRDefault="00375535" w:rsidP="00391B56">
      <w:pPr>
        <w:tabs>
          <w:tab w:val="left" w:pos="9634"/>
        </w:tabs>
        <w:spacing w:line="0" w:lineRule="atLeast"/>
        <w:ind w:left="-284"/>
        <w:rPr>
          <w:b/>
          <w:color w:val="585858"/>
          <w:sz w:val="22"/>
        </w:rPr>
      </w:pPr>
    </w:p>
    <w:p w14:paraId="0997F609" w14:textId="77777777" w:rsidR="00F86586" w:rsidRDefault="00F86586" w:rsidP="00391B56">
      <w:pPr>
        <w:tabs>
          <w:tab w:val="left" w:pos="9634"/>
        </w:tabs>
        <w:spacing w:line="0" w:lineRule="atLeast"/>
        <w:ind w:left="-284"/>
        <w:rPr>
          <w:b/>
          <w:color w:val="585858"/>
          <w:sz w:val="22"/>
        </w:rPr>
      </w:pPr>
    </w:p>
    <w:p w14:paraId="6691364A" w14:textId="77777777" w:rsidR="00375535" w:rsidRPr="00391B56" w:rsidRDefault="00375535" w:rsidP="00391B56">
      <w:pPr>
        <w:tabs>
          <w:tab w:val="left" w:pos="9634"/>
        </w:tabs>
        <w:spacing w:line="0" w:lineRule="atLeast"/>
        <w:ind w:left="-284"/>
        <w:rPr>
          <w:b/>
          <w:color w:val="585858"/>
          <w:sz w:val="22"/>
        </w:rPr>
      </w:pPr>
    </w:p>
    <w:p w14:paraId="71CC7F54" w14:textId="499F3DC0"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if (voice.length() &gt; 0) {</w:t>
      </w:r>
      <w:r w:rsidR="00CD7FE0">
        <w:rPr>
          <w:b/>
          <w:color w:val="585858"/>
          <w:sz w:val="22"/>
        </w:rPr>
        <w:t xml:space="preserve"> //ses komutundan gelen bilgiyi kontrol etme</w:t>
      </w:r>
    </w:p>
    <w:p w14:paraId="4D3DA1AA" w14:textId="263B8938"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if (voice == "*ileri git") {</w:t>
      </w:r>
      <w:r w:rsidR="00CD7FE0">
        <w:rPr>
          <w:b/>
          <w:color w:val="585858"/>
          <w:sz w:val="22"/>
        </w:rPr>
        <w:t xml:space="preserve"> //komut ileri git ise</w:t>
      </w:r>
    </w:p>
    <w:p w14:paraId="506FE32E" w14:textId="482E9283"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if (mesafe &gt; 20) {</w:t>
      </w:r>
      <w:r w:rsidR="00CD7FE0">
        <w:rPr>
          <w:b/>
          <w:color w:val="585858"/>
          <w:sz w:val="22"/>
        </w:rPr>
        <w:t xml:space="preserve"> //mesafesi 20 cm’den büyük ise </w:t>
      </w:r>
    </w:p>
    <w:p w14:paraId="6F6B2F2E" w14:textId="6417FAE0" w:rsidR="00391B56" w:rsidRPr="00391B56" w:rsidRDefault="00391B56" w:rsidP="00391B56">
      <w:pPr>
        <w:tabs>
          <w:tab w:val="left" w:pos="9634"/>
        </w:tabs>
        <w:spacing w:line="0" w:lineRule="atLeast"/>
        <w:ind w:left="-284"/>
        <w:rPr>
          <w:b/>
          <w:color w:val="585858"/>
          <w:sz w:val="22"/>
        </w:rPr>
      </w:pPr>
      <w:r w:rsidRPr="00391B56">
        <w:rPr>
          <w:b/>
          <w:color w:val="585858"/>
          <w:sz w:val="22"/>
        </w:rPr>
        <w:t xml:space="preserve">        motor1.run(FORWARD);</w:t>
      </w:r>
      <w:r w:rsidR="00CD7FE0">
        <w:rPr>
          <w:b/>
          <w:color w:val="585858"/>
          <w:sz w:val="22"/>
        </w:rPr>
        <w:t xml:space="preserve"> //motor1 ileri</w:t>
      </w:r>
    </w:p>
    <w:p w14:paraId="7DFDDEE2" w14:textId="7F248305" w:rsidR="00391B56" w:rsidRPr="00391B56" w:rsidRDefault="00391B56" w:rsidP="00391B56">
      <w:pPr>
        <w:tabs>
          <w:tab w:val="left" w:pos="9500"/>
        </w:tabs>
        <w:spacing w:line="0" w:lineRule="atLeast"/>
        <w:rPr>
          <w:b/>
          <w:color w:val="585858"/>
          <w:sz w:val="22"/>
        </w:rPr>
      </w:pPr>
      <w:r w:rsidRPr="00391B56">
        <w:rPr>
          <w:b/>
          <w:color w:val="585858"/>
          <w:sz w:val="22"/>
        </w:rPr>
        <w:t xml:space="preserve">        motor1.setSpeed(180);</w:t>
      </w:r>
      <w:r w:rsidR="00CD7FE0">
        <w:rPr>
          <w:b/>
          <w:color w:val="585858"/>
          <w:sz w:val="22"/>
        </w:rPr>
        <w:t xml:space="preserve"> //hız 180</w:t>
      </w:r>
    </w:p>
    <w:p w14:paraId="0F5C88F4" w14:textId="1F98732D"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motor2.run(FORWARD);</w:t>
      </w:r>
      <w:r w:rsidR="00CD7FE0">
        <w:rPr>
          <w:b/>
          <w:color w:val="585858"/>
          <w:sz w:val="22"/>
        </w:rPr>
        <w:t xml:space="preserve"> //motor2 ileri</w:t>
      </w:r>
    </w:p>
    <w:p w14:paraId="6BFEAE10"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motor2.setSpeed(180);</w:t>
      </w:r>
    </w:p>
    <w:p w14:paraId="24688936" w14:textId="62756193"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(2000);</w:t>
      </w:r>
      <w:r w:rsidR="00CD7FE0">
        <w:rPr>
          <w:b/>
          <w:color w:val="585858"/>
          <w:sz w:val="22"/>
        </w:rPr>
        <w:t xml:space="preserve"> //2 saniye boyunca fonksiyonu tekrarlaması</w:t>
      </w:r>
    </w:p>
    <w:p w14:paraId="59649796" w14:textId="7184EF01"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motor1.run(RELEASE);</w:t>
      </w:r>
      <w:r w:rsidR="00CD7FE0">
        <w:rPr>
          <w:b/>
          <w:color w:val="585858"/>
          <w:sz w:val="22"/>
        </w:rPr>
        <w:t xml:space="preserve"> //motor1 dur</w:t>
      </w:r>
    </w:p>
    <w:p w14:paraId="03182D76" w14:textId="1A9F0BC7"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motor2.run(RELEASE);</w:t>
      </w:r>
      <w:r w:rsidR="00CD7FE0">
        <w:rPr>
          <w:b/>
          <w:color w:val="585858"/>
          <w:sz w:val="22"/>
        </w:rPr>
        <w:t xml:space="preserve"> //motor2 dur</w:t>
      </w:r>
    </w:p>
    <w:p w14:paraId="5194C4C8"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534E2059" w14:textId="2452CBC9" w:rsidR="00391B56" w:rsidRPr="00391B56" w:rsidRDefault="00391B56" w:rsidP="00391B56">
      <w:pPr>
        <w:tabs>
          <w:tab w:val="left" w:pos="9500"/>
        </w:tabs>
        <w:spacing w:line="0" w:lineRule="atLeast"/>
        <w:rPr>
          <w:b/>
          <w:color w:val="585858"/>
          <w:sz w:val="22"/>
        </w:rPr>
      </w:pPr>
      <w:r w:rsidRPr="00391B56">
        <w:rPr>
          <w:b/>
          <w:color w:val="585858"/>
          <w:sz w:val="22"/>
        </w:rPr>
        <w:t xml:space="preserve">      else {</w:t>
      </w:r>
      <w:r w:rsidR="00CD7FE0">
        <w:rPr>
          <w:b/>
          <w:color w:val="585858"/>
          <w:sz w:val="22"/>
        </w:rPr>
        <w:t xml:space="preserve"> //mesafe 20 cm’den küçük ise araba hareket etmez. </w:t>
      </w:r>
    </w:p>
    <w:p w14:paraId="773BD231" w14:textId="0FD7422E"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Serial.println</w:t>
      </w:r>
      <w:proofErr w:type="spellEnd"/>
      <w:r w:rsidRPr="00391B56">
        <w:rPr>
          <w:b/>
          <w:color w:val="585858"/>
          <w:sz w:val="22"/>
        </w:rPr>
        <w:t>("Mesafe kısa");</w:t>
      </w:r>
      <w:r w:rsidR="00A570CD">
        <w:rPr>
          <w:b/>
          <w:color w:val="585858"/>
          <w:sz w:val="22"/>
        </w:rPr>
        <w:t xml:space="preserve"> //</w:t>
      </w:r>
      <w:r w:rsidR="00A570CD">
        <w:rPr>
          <w:b/>
          <w:color w:val="585858"/>
          <w:sz w:val="22"/>
        </w:rPr>
        <w:t>Serial ekrana mesafe kısa yazması.</w:t>
      </w:r>
    </w:p>
    <w:p w14:paraId="4CFB962A"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6ABCA68B"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624E01CE" w14:textId="1464934B" w:rsidR="00391B56" w:rsidRPr="00391B56" w:rsidRDefault="00391B56" w:rsidP="00391B56">
      <w:pPr>
        <w:tabs>
          <w:tab w:val="left" w:pos="9500"/>
        </w:tabs>
        <w:spacing w:line="0" w:lineRule="atLeast"/>
        <w:rPr>
          <w:b/>
          <w:color w:val="585858"/>
          <w:sz w:val="22"/>
        </w:rPr>
      </w:pPr>
      <w:r w:rsidRPr="00391B56">
        <w:rPr>
          <w:b/>
          <w:color w:val="585858"/>
          <w:sz w:val="22"/>
        </w:rPr>
        <w:t xml:space="preserve">    else if (voice == "*geri git") {</w:t>
      </w:r>
      <w:r w:rsidR="00A570CD">
        <w:rPr>
          <w:b/>
          <w:color w:val="585858"/>
          <w:sz w:val="22"/>
        </w:rPr>
        <w:t xml:space="preserve"> </w:t>
      </w:r>
      <w:r w:rsidR="00A570CD">
        <w:rPr>
          <w:b/>
          <w:color w:val="585858"/>
          <w:sz w:val="22"/>
        </w:rPr>
        <w:t xml:space="preserve">//komut </w:t>
      </w:r>
      <w:r w:rsidR="00A570CD">
        <w:rPr>
          <w:b/>
          <w:color w:val="585858"/>
          <w:sz w:val="22"/>
        </w:rPr>
        <w:t>geri</w:t>
      </w:r>
      <w:r w:rsidR="00A570CD">
        <w:rPr>
          <w:b/>
          <w:color w:val="585858"/>
          <w:sz w:val="22"/>
        </w:rPr>
        <w:t xml:space="preserve"> git ise</w:t>
      </w:r>
    </w:p>
    <w:p w14:paraId="65A81779" w14:textId="3BAD48FD"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motor1.run(BACKWARD);</w:t>
      </w:r>
      <w:r w:rsidR="00A570CD" w:rsidRPr="00A570CD">
        <w:rPr>
          <w:b/>
          <w:color w:val="585858"/>
          <w:sz w:val="22"/>
        </w:rPr>
        <w:t xml:space="preserve"> </w:t>
      </w:r>
      <w:r w:rsidR="00A570CD">
        <w:rPr>
          <w:b/>
          <w:color w:val="585858"/>
          <w:sz w:val="22"/>
        </w:rPr>
        <w:t xml:space="preserve">//motor1 </w:t>
      </w:r>
      <w:r w:rsidR="00A570CD">
        <w:rPr>
          <w:b/>
          <w:color w:val="585858"/>
          <w:sz w:val="22"/>
        </w:rPr>
        <w:t>geri</w:t>
      </w:r>
    </w:p>
    <w:p w14:paraId="7C995C6A" w14:textId="4D5D44DD" w:rsidR="00391B56" w:rsidRPr="00391B56" w:rsidRDefault="00391B56" w:rsidP="00391B56">
      <w:pPr>
        <w:tabs>
          <w:tab w:val="left" w:pos="9500"/>
        </w:tabs>
        <w:spacing w:line="0" w:lineRule="atLeast"/>
        <w:rPr>
          <w:b/>
          <w:color w:val="585858"/>
          <w:sz w:val="22"/>
        </w:rPr>
      </w:pPr>
      <w:r w:rsidRPr="00391B56">
        <w:rPr>
          <w:b/>
          <w:color w:val="585858"/>
          <w:sz w:val="22"/>
        </w:rPr>
        <w:t xml:space="preserve">      motor1.setSpeed(180);</w:t>
      </w:r>
      <w:r w:rsidR="00A570CD" w:rsidRPr="00A570CD">
        <w:rPr>
          <w:b/>
          <w:color w:val="585858"/>
          <w:sz w:val="22"/>
        </w:rPr>
        <w:t xml:space="preserve"> </w:t>
      </w:r>
      <w:r w:rsidR="00A570CD">
        <w:rPr>
          <w:b/>
          <w:color w:val="585858"/>
          <w:sz w:val="22"/>
        </w:rPr>
        <w:t>//hız 180</w:t>
      </w:r>
    </w:p>
    <w:p w14:paraId="227B3815" w14:textId="3BF4838C"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motor2.run(BACKWARD);</w:t>
      </w:r>
      <w:r w:rsidR="00A570CD" w:rsidRPr="00A570CD">
        <w:rPr>
          <w:b/>
          <w:color w:val="585858"/>
          <w:sz w:val="22"/>
        </w:rPr>
        <w:t xml:space="preserve"> </w:t>
      </w:r>
      <w:r w:rsidR="00A570CD">
        <w:rPr>
          <w:b/>
          <w:color w:val="585858"/>
          <w:sz w:val="22"/>
        </w:rPr>
        <w:t>//motor</w:t>
      </w:r>
      <w:r w:rsidR="00A570CD">
        <w:rPr>
          <w:b/>
          <w:color w:val="585858"/>
          <w:sz w:val="22"/>
        </w:rPr>
        <w:t>2</w:t>
      </w:r>
      <w:r w:rsidR="00A570CD">
        <w:rPr>
          <w:b/>
          <w:color w:val="585858"/>
          <w:sz w:val="22"/>
        </w:rPr>
        <w:t xml:space="preserve"> geri</w:t>
      </w:r>
    </w:p>
    <w:p w14:paraId="6C2354EB" w14:textId="2B7B1D1F" w:rsidR="00391B56" w:rsidRPr="00391B56" w:rsidRDefault="00391B56" w:rsidP="00391B56">
      <w:pPr>
        <w:tabs>
          <w:tab w:val="left" w:pos="9500"/>
        </w:tabs>
        <w:spacing w:line="0" w:lineRule="atLeast"/>
        <w:rPr>
          <w:b/>
          <w:color w:val="585858"/>
          <w:sz w:val="22"/>
        </w:rPr>
      </w:pPr>
      <w:r w:rsidRPr="00391B56">
        <w:rPr>
          <w:b/>
          <w:color w:val="585858"/>
          <w:sz w:val="22"/>
        </w:rPr>
        <w:t xml:space="preserve">      motor2.setSpeed(180);</w:t>
      </w:r>
      <w:r w:rsidR="00A570CD" w:rsidRPr="00A570CD">
        <w:rPr>
          <w:b/>
          <w:color w:val="585858"/>
          <w:sz w:val="22"/>
        </w:rPr>
        <w:t xml:space="preserve"> </w:t>
      </w:r>
      <w:r w:rsidR="00A570CD">
        <w:rPr>
          <w:b/>
          <w:color w:val="585858"/>
          <w:sz w:val="22"/>
        </w:rPr>
        <w:t>//hız 180</w:t>
      </w:r>
    </w:p>
    <w:p w14:paraId="227DACAA" w14:textId="73869952"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(2000);</w:t>
      </w:r>
      <w:r w:rsidR="00A570CD" w:rsidRPr="00A570CD">
        <w:rPr>
          <w:b/>
          <w:color w:val="585858"/>
          <w:sz w:val="22"/>
        </w:rPr>
        <w:t xml:space="preserve"> </w:t>
      </w:r>
      <w:r w:rsidR="00A570CD">
        <w:rPr>
          <w:b/>
          <w:color w:val="585858"/>
          <w:sz w:val="22"/>
        </w:rPr>
        <w:t>//2 saniye boyunca fonksiyonu tekrarlaması</w:t>
      </w:r>
    </w:p>
    <w:p w14:paraId="4A55C1CF" w14:textId="59097B71"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motor1.run(RELEASE);</w:t>
      </w:r>
      <w:r w:rsidR="00A570CD" w:rsidRPr="00A570CD">
        <w:rPr>
          <w:b/>
          <w:color w:val="585858"/>
          <w:sz w:val="22"/>
        </w:rPr>
        <w:t xml:space="preserve"> </w:t>
      </w:r>
      <w:r w:rsidR="00A570CD">
        <w:rPr>
          <w:b/>
          <w:color w:val="585858"/>
          <w:sz w:val="22"/>
        </w:rPr>
        <w:t>//motor</w:t>
      </w:r>
      <w:r w:rsidR="00A570CD">
        <w:rPr>
          <w:b/>
          <w:color w:val="585858"/>
          <w:sz w:val="22"/>
        </w:rPr>
        <w:t>1</w:t>
      </w:r>
      <w:r w:rsidR="00A570CD">
        <w:rPr>
          <w:b/>
          <w:color w:val="585858"/>
          <w:sz w:val="22"/>
        </w:rPr>
        <w:t xml:space="preserve"> dur</w:t>
      </w:r>
    </w:p>
    <w:p w14:paraId="65419231" w14:textId="4C1D252D" w:rsidR="00A570CD" w:rsidRPr="00391B56" w:rsidRDefault="00391B56" w:rsidP="00A570CD">
      <w:pPr>
        <w:tabs>
          <w:tab w:val="left" w:pos="9500"/>
        </w:tabs>
        <w:spacing w:line="0" w:lineRule="atLeast"/>
        <w:rPr>
          <w:b/>
          <w:color w:val="585858"/>
          <w:sz w:val="22"/>
        </w:rPr>
      </w:pPr>
      <w:r w:rsidRPr="00391B56">
        <w:rPr>
          <w:b/>
          <w:color w:val="585858"/>
          <w:sz w:val="22"/>
        </w:rPr>
        <w:t xml:space="preserve">      motor2.run(RELEASE);</w:t>
      </w:r>
      <w:r w:rsidR="00A570CD" w:rsidRPr="00A570CD">
        <w:rPr>
          <w:b/>
          <w:color w:val="585858"/>
          <w:sz w:val="22"/>
        </w:rPr>
        <w:t xml:space="preserve"> </w:t>
      </w:r>
      <w:r w:rsidR="00A570CD">
        <w:rPr>
          <w:b/>
          <w:color w:val="585858"/>
          <w:sz w:val="22"/>
        </w:rPr>
        <w:t>//motor2 dur</w:t>
      </w:r>
    </w:p>
    <w:p w14:paraId="56F90A0C" w14:textId="1F9256EA" w:rsidR="00391B56" w:rsidRPr="00391B56" w:rsidRDefault="00391B56" w:rsidP="00391B56">
      <w:pPr>
        <w:tabs>
          <w:tab w:val="left" w:pos="9500"/>
        </w:tabs>
        <w:spacing w:line="0" w:lineRule="atLeast"/>
        <w:rPr>
          <w:b/>
          <w:color w:val="585858"/>
          <w:sz w:val="22"/>
        </w:rPr>
      </w:pPr>
    </w:p>
    <w:p w14:paraId="2B03651F"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3C4B2C48" w14:textId="06944D30" w:rsidR="00391B56" w:rsidRPr="00391B56" w:rsidRDefault="00391B56" w:rsidP="00391B56">
      <w:pPr>
        <w:tabs>
          <w:tab w:val="left" w:pos="9500"/>
        </w:tabs>
        <w:spacing w:line="0" w:lineRule="atLeast"/>
        <w:rPr>
          <w:b/>
          <w:color w:val="585858"/>
          <w:sz w:val="22"/>
        </w:rPr>
      </w:pPr>
      <w:r w:rsidRPr="00391B56">
        <w:rPr>
          <w:b/>
          <w:color w:val="585858"/>
          <w:sz w:val="22"/>
        </w:rPr>
        <w:t xml:space="preserve">    else if (voice == "*sola dön") {</w:t>
      </w:r>
      <w:r w:rsidR="00A570CD">
        <w:rPr>
          <w:b/>
          <w:color w:val="585858"/>
          <w:sz w:val="22"/>
        </w:rPr>
        <w:t xml:space="preserve">//komut </w:t>
      </w:r>
      <w:r w:rsidR="00A570CD">
        <w:rPr>
          <w:b/>
          <w:color w:val="585858"/>
          <w:sz w:val="22"/>
        </w:rPr>
        <w:t>sola dön</w:t>
      </w:r>
      <w:r w:rsidR="00A570CD">
        <w:rPr>
          <w:b/>
          <w:color w:val="585858"/>
          <w:sz w:val="22"/>
        </w:rPr>
        <w:t xml:space="preserve"> ise</w:t>
      </w:r>
    </w:p>
    <w:p w14:paraId="2AEE8DB7" w14:textId="2D29B5F5"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myServo.write</w:t>
      </w:r>
      <w:proofErr w:type="spellEnd"/>
      <w:r w:rsidRPr="00391B56">
        <w:rPr>
          <w:b/>
          <w:color w:val="585858"/>
          <w:sz w:val="22"/>
        </w:rPr>
        <w:t>(135);</w:t>
      </w:r>
      <w:r w:rsidR="00A570CD">
        <w:rPr>
          <w:b/>
          <w:color w:val="585858"/>
          <w:sz w:val="22"/>
        </w:rPr>
        <w:t xml:space="preserve"> //</w:t>
      </w:r>
      <w:proofErr w:type="spellStart"/>
      <w:r w:rsidR="00A570CD">
        <w:rPr>
          <w:b/>
          <w:color w:val="585858"/>
          <w:sz w:val="22"/>
        </w:rPr>
        <w:t>servo</w:t>
      </w:r>
      <w:proofErr w:type="spellEnd"/>
      <w:r w:rsidR="00A570CD">
        <w:rPr>
          <w:b/>
          <w:color w:val="585858"/>
          <w:sz w:val="22"/>
        </w:rPr>
        <w:t xml:space="preserve"> motorun 135 dereceye gelmesi</w:t>
      </w:r>
    </w:p>
    <w:p w14:paraId="1CBF6ADE" w14:textId="262F792D"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(1000);</w:t>
      </w:r>
      <w:r w:rsidR="00A570CD">
        <w:rPr>
          <w:b/>
          <w:color w:val="585858"/>
          <w:sz w:val="22"/>
        </w:rPr>
        <w:t>//1 saniye beklemesi</w:t>
      </w:r>
    </w:p>
    <w:p w14:paraId="767381C4" w14:textId="4BB5D516"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myServo.write</w:t>
      </w:r>
      <w:proofErr w:type="spellEnd"/>
      <w:r w:rsidRPr="00391B56">
        <w:rPr>
          <w:b/>
          <w:color w:val="585858"/>
          <w:sz w:val="22"/>
        </w:rPr>
        <w:t>(90);</w:t>
      </w:r>
      <w:r w:rsidR="00A570CD">
        <w:rPr>
          <w:b/>
          <w:color w:val="585858"/>
          <w:sz w:val="22"/>
        </w:rPr>
        <w:t>//</w:t>
      </w:r>
      <w:proofErr w:type="spellStart"/>
      <w:r w:rsidR="00A570CD">
        <w:rPr>
          <w:b/>
          <w:color w:val="585858"/>
          <w:sz w:val="22"/>
        </w:rPr>
        <w:t>servo</w:t>
      </w:r>
      <w:proofErr w:type="spellEnd"/>
      <w:r w:rsidR="00A570CD">
        <w:rPr>
          <w:b/>
          <w:color w:val="585858"/>
          <w:sz w:val="22"/>
        </w:rPr>
        <w:t xml:space="preserve"> motorun 90 dereceye gelmesi</w:t>
      </w:r>
    </w:p>
    <w:p w14:paraId="4846221B"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(1000);</w:t>
      </w:r>
    </w:p>
    <w:p w14:paraId="459740D9" w14:textId="3384B2AC" w:rsidR="00391B56" w:rsidRPr="00391B56" w:rsidRDefault="00391B56" w:rsidP="00391B56">
      <w:pPr>
        <w:tabs>
          <w:tab w:val="left" w:pos="9500"/>
        </w:tabs>
        <w:spacing w:line="0" w:lineRule="atLeast"/>
        <w:rPr>
          <w:b/>
          <w:color w:val="585858"/>
          <w:sz w:val="22"/>
        </w:rPr>
      </w:pPr>
      <w:r w:rsidRPr="00391B56">
        <w:rPr>
          <w:b/>
          <w:color w:val="585858"/>
          <w:sz w:val="22"/>
        </w:rPr>
        <w:t xml:space="preserve">      if (mesafe &gt; 10) {</w:t>
      </w:r>
      <w:r w:rsidR="00A570CD">
        <w:rPr>
          <w:b/>
          <w:color w:val="585858"/>
          <w:sz w:val="22"/>
        </w:rPr>
        <w:t xml:space="preserve">//mesafe 10 cm’den büyükse </w:t>
      </w:r>
    </w:p>
    <w:p w14:paraId="569F92E8"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motor1.run(FORWARD);</w:t>
      </w:r>
    </w:p>
    <w:p w14:paraId="42D3B276"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motor1.setSpeed(200);</w:t>
      </w:r>
    </w:p>
    <w:p w14:paraId="4E722D16"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motor2.run(BACKWARD);</w:t>
      </w:r>
    </w:p>
    <w:p w14:paraId="0D388521"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motor2.setSpeed(200);</w:t>
      </w:r>
    </w:p>
    <w:p w14:paraId="4C57F830"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(300);</w:t>
      </w:r>
    </w:p>
    <w:p w14:paraId="65D921ED"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motor1.run(RELEASE);</w:t>
      </w:r>
    </w:p>
    <w:p w14:paraId="55F76ECB"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motor2.run(RELEASE);</w:t>
      </w:r>
    </w:p>
    <w:p w14:paraId="10623897"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2321C057" w14:textId="338AA4FF" w:rsidR="00391B56" w:rsidRPr="00391B56" w:rsidRDefault="00391B56" w:rsidP="00391B56">
      <w:pPr>
        <w:tabs>
          <w:tab w:val="left" w:pos="9500"/>
        </w:tabs>
        <w:spacing w:line="0" w:lineRule="atLeast"/>
        <w:rPr>
          <w:b/>
          <w:color w:val="585858"/>
          <w:sz w:val="22"/>
        </w:rPr>
      </w:pPr>
      <w:r w:rsidRPr="00391B56">
        <w:rPr>
          <w:b/>
          <w:color w:val="585858"/>
          <w:sz w:val="22"/>
        </w:rPr>
        <w:t xml:space="preserve">      else {</w:t>
      </w:r>
      <w:r w:rsidR="00A570CD">
        <w:rPr>
          <w:b/>
          <w:color w:val="585858"/>
          <w:sz w:val="22"/>
        </w:rPr>
        <w:t>//mesafe 10 cm’den küçükse</w:t>
      </w:r>
    </w:p>
    <w:p w14:paraId="60DC8805"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Serial.println</w:t>
      </w:r>
      <w:proofErr w:type="spellEnd"/>
      <w:r w:rsidRPr="00391B56">
        <w:rPr>
          <w:b/>
          <w:color w:val="585858"/>
          <w:sz w:val="22"/>
        </w:rPr>
        <w:t>("Mesafe kısa");</w:t>
      </w:r>
    </w:p>
    <w:p w14:paraId="075B0D6C"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3798BE7E" w14:textId="0D3EE325" w:rsidR="00375535" w:rsidRPr="00391B56" w:rsidRDefault="00391B56" w:rsidP="00391B56">
      <w:pPr>
        <w:tabs>
          <w:tab w:val="left" w:pos="9500"/>
        </w:tabs>
        <w:spacing w:line="0" w:lineRule="atLeast"/>
        <w:rPr>
          <w:b/>
          <w:color w:val="585858"/>
          <w:sz w:val="22"/>
        </w:rPr>
      </w:pPr>
      <w:r w:rsidRPr="00391B56">
        <w:rPr>
          <w:b/>
          <w:color w:val="585858"/>
          <w:sz w:val="22"/>
        </w:rPr>
        <w:t xml:space="preserve">    }</w:t>
      </w:r>
    </w:p>
    <w:p w14:paraId="7208D29D" w14:textId="4D2275D1" w:rsidR="00391B56" w:rsidRPr="00391B56" w:rsidRDefault="00391B56" w:rsidP="00391B56">
      <w:pPr>
        <w:tabs>
          <w:tab w:val="left" w:pos="9500"/>
        </w:tabs>
        <w:spacing w:line="0" w:lineRule="atLeast"/>
        <w:rPr>
          <w:b/>
          <w:color w:val="585858"/>
          <w:sz w:val="22"/>
        </w:rPr>
      </w:pPr>
      <w:r w:rsidRPr="00391B56">
        <w:rPr>
          <w:b/>
          <w:color w:val="585858"/>
          <w:sz w:val="22"/>
        </w:rPr>
        <w:t xml:space="preserve">    else if (voice == "*sağa dön") {</w:t>
      </w:r>
      <w:r w:rsidR="00A570CD">
        <w:rPr>
          <w:b/>
          <w:color w:val="585858"/>
          <w:sz w:val="22"/>
        </w:rPr>
        <w:t xml:space="preserve">//komut </w:t>
      </w:r>
      <w:r w:rsidR="00A570CD">
        <w:rPr>
          <w:b/>
          <w:color w:val="585858"/>
          <w:sz w:val="22"/>
        </w:rPr>
        <w:t xml:space="preserve">sağa dön </w:t>
      </w:r>
      <w:r w:rsidR="00A570CD">
        <w:rPr>
          <w:b/>
          <w:color w:val="585858"/>
          <w:sz w:val="22"/>
        </w:rPr>
        <w:t>ise</w:t>
      </w:r>
    </w:p>
    <w:p w14:paraId="5784B3B7" w14:textId="306EF98F"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myServo.write</w:t>
      </w:r>
      <w:proofErr w:type="spellEnd"/>
      <w:r w:rsidRPr="00391B56">
        <w:rPr>
          <w:b/>
          <w:color w:val="585858"/>
          <w:sz w:val="22"/>
        </w:rPr>
        <w:t>(45);</w:t>
      </w:r>
      <w:r w:rsidR="00A570CD">
        <w:rPr>
          <w:b/>
          <w:color w:val="585858"/>
          <w:sz w:val="22"/>
        </w:rPr>
        <w:t xml:space="preserve"> //</w:t>
      </w:r>
      <w:proofErr w:type="spellStart"/>
      <w:r w:rsidR="00A570CD">
        <w:rPr>
          <w:b/>
          <w:color w:val="585858"/>
          <w:sz w:val="22"/>
        </w:rPr>
        <w:t>servo</w:t>
      </w:r>
      <w:proofErr w:type="spellEnd"/>
      <w:r w:rsidR="00A570CD">
        <w:rPr>
          <w:b/>
          <w:color w:val="585858"/>
          <w:sz w:val="22"/>
        </w:rPr>
        <w:t xml:space="preserve"> motorun 45 dereceye gelmesi</w:t>
      </w:r>
    </w:p>
    <w:p w14:paraId="18EF55DD"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(1000);</w:t>
      </w:r>
    </w:p>
    <w:p w14:paraId="30BDC5B8" w14:textId="581AB450"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myServo.write</w:t>
      </w:r>
      <w:proofErr w:type="spellEnd"/>
      <w:r w:rsidRPr="00391B56">
        <w:rPr>
          <w:b/>
          <w:color w:val="585858"/>
          <w:sz w:val="22"/>
        </w:rPr>
        <w:t>(90);</w:t>
      </w:r>
      <w:r w:rsidR="00A570CD">
        <w:rPr>
          <w:b/>
          <w:color w:val="585858"/>
          <w:sz w:val="22"/>
        </w:rPr>
        <w:t>//</w:t>
      </w:r>
      <w:proofErr w:type="spellStart"/>
      <w:r w:rsidR="00A570CD">
        <w:rPr>
          <w:b/>
          <w:color w:val="585858"/>
          <w:sz w:val="22"/>
        </w:rPr>
        <w:t>servo</w:t>
      </w:r>
      <w:proofErr w:type="spellEnd"/>
      <w:r w:rsidR="00A570CD">
        <w:rPr>
          <w:b/>
          <w:color w:val="585858"/>
          <w:sz w:val="22"/>
        </w:rPr>
        <w:t xml:space="preserve"> motorun 90 dereceye gelmesi</w:t>
      </w:r>
    </w:p>
    <w:p w14:paraId="7B56F3CA"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(1000);</w:t>
      </w:r>
    </w:p>
    <w:p w14:paraId="51D38551"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if (mesafe &gt; 10) {</w:t>
      </w:r>
    </w:p>
    <w:p w14:paraId="3AAE54DC"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motor1.run(BACKWARD);</w:t>
      </w:r>
    </w:p>
    <w:p w14:paraId="4CFA4CFE"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motor1.setSpeed(200);</w:t>
      </w:r>
    </w:p>
    <w:p w14:paraId="39689AA5"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motor2.run(FORWARD);</w:t>
      </w:r>
    </w:p>
    <w:p w14:paraId="7D0174C5"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motor2.setSpeed(200);</w:t>
      </w:r>
    </w:p>
    <w:p w14:paraId="3BE998B0"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(300);</w:t>
      </w:r>
    </w:p>
    <w:p w14:paraId="0B9359CE"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motor1.run(RELEASE);</w:t>
      </w:r>
    </w:p>
    <w:p w14:paraId="2EE8DA5A"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motor2.run(RELEASE);</w:t>
      </w:r>
    </w:p>
    <w:p w14:paraId="360D701C" w14:textId="409CAECD" w:rsidR="00391B56" w:rsidRDefault="00391B56" w:rsidP="00391B56">
      <w:pPr>
        <w:tabs>
          <w:tab w:val="left" w:pos="9500"/>
        </w:tabs>
        <w:spacing w:line="0" w:lineRule="atLeast"/>
        <w:rPr>
          <w:b/>
          <w:color w:val="585858"/>
          <w:sz w:val="22"/>
        </w:rPr>
      </w:pPr>
      <w:r w:rsidRPr="00391B56">
        <w:rPr>
          <w:b/>
          <w:color w:val="585858"/>
          <w:sz w:val="22"/>
        </w:rPr>
        <w:t xml:space="preserve">      }</w:t>
      </w:r>
    </w:p>
    <w:p w14:paraId="55EAB654" w14:textId="286195C6" w:rsidR="00375535" w:rsidRDefault="00375535" w:rsidP="00391B56">
      <w:pPr>
        <w:tabs>
          <w:tab w:val="left" w:pos="9500"/>
        </w:tabs>
        <w:spacing w:line="0" w:lineRule="atLeast"/>
        <w:rPr>
          <w:b/>
          <w:color w:val="585858"/>
          <w:sz w:val="22"/>
        </w:rPr>
      </w:pPr>
    </w:p>
    <w:p w14:paraId="42BB9DED" w14:textId="32A67480" w:rsidR="00375535" w:rsidRDefault="00375535" w:rsidP="00391B56">
      <w:pPr>
        <w:tabs>
          <w:tab w:val="left" w:pos="9500"/>
        </w:tabs>
        <w:spacing w:line="0" w:lineRule="atLeast"/>
        <w:rPr>
          <w:b/>
          <w:color w:val="585858"/>
          <w:sz w:val="22"/>
        </w:rPr>
      </w:pPr>
    </w:p>
    <w:p w14:paraId="36D01F74" w14:textId="69536D85" w:rsidR="00375535" w:rsidRDefault="00375535" w:rsidP="00391B56">
      <w:pPr>
        <w:tabs>
          <w:tab w:val="left" w:pos="9500"/>
        </w:tabs>
        <w:spacing w:line="0" w:lineRule="atLeast"/>
        <w:rPr>
          <w:b/>
          <w:color w:val="585858"/>
          <w:sz w:val="22"/>
        </w:rPr>
      </w:pPr>
    </w:p>
    <w:p w14:paraId="3F907B46" w14:textId="77777777" w:rsidR="00375535" w:rsidRDefault="00375535" w:rsidP="00391B56">
      <w:pPr>
        <w:tabs>
          <w:tab w:val="left" w:pos="9500"/>
        </w:tabs>
        <w:spacing w:line="0" w:lineRule="atLeast"/>
        <w:rPr>
          <w:b/>
          <w:color w:val="585858"/>
          <w:sz w:val="22"/>
        </w:rPr>
      </w:pPr>
    </w:p>
    <w:p w14:paraId="0C6ECF43" w14:textId="77777777" w:rsidR="00375535" w:rsidRPr="00391B56" w:rsidRDefault="00375535" w:rsidP="00391B56">
      <w:pPr>
        <w:tabs>
          <w:tab w:val="left" w:pos="9500"/>
        </w:tabs>
        <w:spacing w:line="0" w:lineRule="atLeast"/>
        <w:rPr>
          <w:b/>
          <w:color w:val="585858"/>
          <w:sz w:val="22"/>
        </w:rPr>
      </w:pPr>
    </w:p>
    <w:p w14:paraId="3C92AB9A" w14:textId="6F799496" w:rsidR="00391B56" w:rsidRPr="00391B56" w:rsidRDefault="00391B56" w:rsidP="00391B56">
      <w:pPr>
        <w:tabs>
          <w:tab w:val="left" w:pos="9500"/>
        </w:tabs>
        <w:spacing w:line="0" w:lineRule="atLeast"/>
        <w:rPr>
          <w:b/>
          <w:color w:val="585858"/>
          <w:sz w:val="22"/>
        </w:rPr>
      </w:pPr>
      <w:r w:rsidRPr="00391B56">
        <w:rPr>
          <w:b/>
          <w:color w:val="585858"/>
          <w:sz w:val="22"/>
        </w:rPr>
        <w:t xml:space="preserve">      else {</w:t>
      </w:r>
      <w:r w:rsidR="00A570CD">
        <w:rPr>
          <w:b/>
          <w:color w:val="585858"/>
          <w:sz w:val="22"/>
        </w:rPr>
        <w:t>//mesafe 10 cm’den küçükse</w:t>
      </w:r>
    </w:p>
    <w:p w14:paraId="61CE0D15"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Serial.println</w:t>
      </w:r>
      <w:proofErr w:type="spellEnd"/>
      <w:r w:rsidRPr="00391B56">
        <w:rPr>
          <w:b/>
          <w:color w:val="585858"/>
          <w:sz w:val="22"/>
        </w:rPr>
        <w:t>("Mesafe kısa");</w:t>
      </w:r>
    </w:p>
    <w:p w14:paraId="38D8CC2D"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701DA340"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3C0CC456" w14:textId="77777777" w:rsidR="00391B56" w:rsidRPr="00391B56" w:rsidRDefault="00391B56" w:rsidP="00391B56">
      <w:pPr>
        <w:tabs>
          <w:tab w:val="left" w:pos="9500"/>
        </w:tabs>
        <w:spacing w:line="0" w:lineRule="atLeast"/>
        <w:rPr>
          <w:b/>
          <w:color w:val="585858"/>
          <w:sz w:val="22"/>
        </w:rPr>
      </w:pPr>
    </w:p>
    <w:p w14:paraId="50D4FB45" w14:textId="096FE3BB" w:rsidR="00391B56" w:rsidRPr="00391B56" w:rsidRDefault="00391B56" w:rsidP="00391B56">
      <w:pPr>
        <w:tabs>
          <w:tab w:val="left" w:pos="9500"/>
        </w:tabs>
        <w:spacing w:line="0" w:lineRule="atLeast"/>
        <w:rPr>
          <w:b/>
          <w:color w:val="585858"/>
          <w:sz w:val="22"/>
        </w:rPr>
      </w:pPr>
      <w:r w:rsidRPr="00391B56">
        <w:rPr>
          <w:b/>
          <w:color w:val="585858"/>
          <w:sz w:val="22"/>
        </w:rPr>
        <w:t xml:space="preserve">    else if (voice == "*far aç") {</w:t>
      </w:r>
      <w:r w:rsidR="00A570CD">
        <w:rPr>
          <w:b/>
          <w:color w:val="585858"/>
          <w:sz w:val="22"/>
        </w:rPr>
        <w:t>//komut far aç ise</w:t>
      </w:r>
    </w:p>
    <w:p w14:paraId="15B872B7" w14:textId="4915B8D7" w:rsidR="00391B56" w:rsidRPr="00391B56" w:rsidRDefault="00391B56" w:rsidP="00391B56">
      <w:pPr>
        <w:tabs>
          <w:tab w:val="left" w:pos="9500"/>
        </w:tabs>
        <w:spacing w:line="0" w:lineRule="atLeast"/>
        <w:rPr>
          <w:b/>
          <w:color w:val="585858"/>
          <w:sz w:val="22"/>
        </w:rPr>
      </w:pPr>
      <w:r w:rsidRPr="00391B56">
        <w:rPr>
          <w:b/>
          <w:color w:val="585858"/>
          <w:sz w:val="22"/>
        </w:rPr>
        <w:t xml:space="preserve">      if (</w:t>
      </w:r>
      <w:proofErr w:type="spellStart"/>
      <w:r w:rsidRPr="00391B56">
        <w:rPr>
          <w:b/>
          <w:color w:val="585858"/>
          <w:sz w:val="22"/>
        </w:rPr>
        <w:t>isik_degeri</w:t>
      </w:r>
      <w:proofErr w:type="spellEnd"/>
      <w:r w:rsidRPr="00391B56">
        <w:rPr>
          <w:b/>
          <w:color w:val="585858"/>
          <w:sz w:val="22"/>
        </w:rPr>
        <w:t xml:space="preserve"> &lt; 30)</w:t>
      </w:r>
      <w:r w:rsidR="00A570CD">
        <w:rPr>
          <w:b/>
          <w:color w:val="585858"/>
          <w:sz w:val="22"/>
        </w:rPr>
        <w:t xml:space="preserve">//ışık değeri 30’dan küçük ise </w:t>
      </w:r>
    </w:p>
    <w:p w14:paraId="6015987E"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3787F496" w14:textId="2B69031E"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LED_on</w:t>
      </w:r>
      <w:proofErr w:type="spellEnd"/>
      <w:r w:rsidRPr="00391B56">
        <w:rPr>
          <w:b/>
          <w:color w:val="585858"/>
          <w:sz w:val="22"/>
        </w:rPr>
        <w:t>();</w:t>
      </w:r>
      <w:r w:rsidR="00A570CD">
        <w:rPr>
          <w:b/>
          <w:color w:val="585858"/>
          <w:sz w:val="22"/>
        </w:rPr>
        <w:t>//</w:t>
      </w:r>
      <w:proofErr w:type="spellStart"/>
      <w:r w:rsidR="00A570CD">
        <w:rPr>
          <w:b/>
          <w:color w:val="585858"/>
          <w:sz w:val="22"/>
        </w:rPr>
        <w:t>led</w:t>
      </w:r>
      <w:proofErr w:type="spellEnd"/>
      <w:r w:rsidR="00A570CD">
        <w:rPr>
          <w:b/>
          <w:color w:val="585858"/>
          <w:sz w:val="22"/>
        </w:rPr>
        <w:t xml:space="preserve"> on fonksiyonuna gider</w:t>
      </w:r>
    </w:p>
    <w:p w14:paraId="75BEFE06"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3B241CB9" w14:textId="11638AAA" w:rsidR="00391B56" w:rsidRPr="00391B56" w:rsidRDefault="00391B56" w:rsidP="00391B56">
      <w:pPr>
        <w:tabs>
          <w:tab w:val="left" w:pos="9500"/>
        </w:tabs>
        <w:spacing w:line="0" w:lineRule="atLeast"/>
        <w:rPr>
          <w:b/>
          <w:color w:val="585858"/>
          <w:sz w:val="22"/>
        </w:rPr>
      </w:pPr>
      <w:r w:rsidRPr="00391B56">
        <w:rPr>
          <w:b/>
          <w:color w:val="585858"/>
          <w:sz w:val="22"/>
        </w:rPr>
        <w:t xml:space="preserve">      else {</w:t>
      </w:r>
      <w:r w:rsidR="000E1B7E" w:rsidRPr="00391B56">
        <w:rPr>
          <w:b/>
          <w:color w:val="585858"/>
          <w:sz w:val="22"/>
        </w:rPr>
        <w:t>)</w:t>
      </w:r>
      <w:r w:rsidR="000E1B7E">
        <w:rPr>
          <w:b/>
          <w:color w:val="585858"/>
          <w:sz w:val="22"/>
        </w:rPr>
        <w:t xml:space="preserve">//ışık değeri 30’dan </w:t>
      </w:r>
      <w:r w:rsidR="000E1B7E">
        <w:rPr>
          <w:b/>
          <w:color w:val="585858"/>
          <w:sz w:val="22"/>
        </w:rPr>
        <w:t>büyük</w:t>
      </w:r>
      <w:r w:rsidR="000E1B7E">
        <w:rPr>
          <w:b/>
          <w:color w:val="585858"/>
          <w:sz w:val="22"/>
        </w:rPr>
        <w:t xml:space="preserve"> ise</w:t>
      </w:r>
    </w:p>
    <w:p w14:paraId="736EB873" w14:textId="524FEC16"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LED_off</w:t>
      </w:r>
      <w:proofErr w:type="spellEnd"/>
      <w:r w:rsidRPr="00391B56">
        <w:rPr>
          <w:b/>
          <w:color w:val="585858"/>
          <w:sz w:val="22"/>
        </w:rPr>
        <w:t>();</w:t>
      </w:r>
      <w:r w:rsidR="00A570CD">
        <w:rPr>
          <w:b/>
          <w:color w:val="585858"/>
          <w:sz w:val="22"/>
        </w:rPr>
        <w:t>/</w:t>
      </w:r>
      <w:r w:rsidR="000E1B7E">
        <w:rPr>
          <w:b/>
          <w:color w:val="585858"/>
          <w:sz w:val="22"/>
        </w:rPr>
        <w:t>/</w:t>
      </w:r>
      <w:proofErr w:type="spellStart"/>
      <w:r w:rsidR="000E1B7E">
        <w:rPr>
          <w:b/>
          <w:color w:val="585858"/>
          <w:sz w:val="22"/>
        </w:rPr>
        <w:t>led</w:t>
      </w:r>
      <w:proofErr w:type="spellEnd"/>
      <w:r w:rsidR="000E1B7E">
        <w:rPr>
          <w:b/>
          <w:color w:val="585858"/>
          <w:sz w:val="22"/>
        </w:rPr>
        <w:t xml:space="preserve"> </w:t>
      </w:r>
      <w:proofErr w:type="spellStart"/>
      <w:r w:rsidR="000E1B7E">
        <w:rPr>
          <w:b/>
          <w:color w:val="585858"/>
          <w:sz w:val="22"/>
        </w:rPr>
        <w:t>off</w:t>
      </w:r>
      <w:proofErr w:type="spellEnd"/>
      <w:r w:rsidR="000E1B7E">
        <w:rPr>
          <w:b/>
          <w:color w:val="585858"/>
          <w:sz w:val="22"/>
        </w:rPr>
        <w:t xml:space="preserve"> fonksiyonuna gider</w:t>
      </w:r>
    </w:p>
    <w:p w14:paraId="79A70C69"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18940312"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014684D0" w14:textId="276DBE08" w:rsidR="00391B56" w:rsidRPr="00391B56" w:rsidRDefault="00391B56" w:rsidP="00391B56">
      <w:pPr>
        <w:tabs>
          <w:tab w:val="left" w:pos="9500"/>
        </w:tabs>
        <w:spacing w:line="0" w:lineRule="atLeast"/>
        <w:rPr>
          <w:b/>
          <w:color w:val="585858"/>
          <w:sz w:val="22"/>
        </w:rPr>
      </w:pPr>
      <w:r w:rsidRPr="00391B56">
        <w:rPr>
          <w:b/>
          <w:color w:val="585858"/>
          <w:sz w:val="22"/>
        </w:rPr>
        <w:t xml:space="preserve">    else if (voice == "*far kapat") {</w:t>
      </w:r>
      <w:r w:rsidR="000E1B7E">
        <w:rPr>
          <w:b/>
          <w:color w:val="585858"/>
          <w:sz w:val="22"/>
        </w:rPr>
        <w:t xml:space="preserve"> </w:t>
      </w:r>
      <w:r w:rsidR="000E1B7E">
        <w:rPr>
          <w:b/>
          <w:color w:val="585858"/>
          <w:sz w:val="22"/>
        </w:rPr>
        <w:t>//komut far</w:t>
      </w:r>
      <w:r w:rsidR="000E1B7E">
        <w:rPr>
          <w:b/>
          <w:color w:val="585858"/>
          <w:sz w:val="22"/>
        </w:rPr>
        <w:t xml:space="preserve"> kapat</w:t>
      </w:r>
      <w:r w:rsidR="000E1B7E">
        <w:rPr>
          <w:b/>
          <w:color w:val="585858"/>
          <w:sz w:val="22"/>
        </w:rPr>
        <w:t xml:space="preserve"> ise</w:t>
      </w:r>
    </w:p>
    <w:p w14:paraId="0961C6AE" w14:textId="2B54107E"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LED_off</w:t>
      </w:r>
      <w:proofErr w:type="spellEnd"/>
      <w:r w:rsidRPr="00391B56">
        <w:rPr>
          <w:b/>
          <w:color w:val="585858"/>
          <w:sz w:val="22"/>
        </w:rPr>
        <w:t>();</w:t>
      </w:r>
      <w:r w:rsidR="000E1B7E">
        <w:rPr>
          <w:b/>
          <w:color w:val="585858"/>
          <w:sz w:val="22"/>
        </w:rPr>
        <w:t>//</w:t>
      </w:r>
      <w:proofErr w:type="spellStart"/>
      <w:r w:rsidR="000E1B7E">
        <w:rPr>
          <w:b/>
          <w:color w:val="585858"/>
          <w:sz w:val="22"/>
        </w:rPr>
        <w:t>led</w:t>
      </w:r>
      <w:proofErr w:type="spellEnd"/>
      <w:r w:rsidR="000E1B7E">
        <w:rPr>
          <w:b/>
          <w:color w:val="585858"/>
          <w:sz w:val="22"/>
        </w:rPr>
        <w:t xml:space="preserve"> </w:t>
      </w:r>
      <w:proofErr w:type="spellStart"/>
      <w:r w:rsidR="000E1B7E">
        <w:rPr>
          <w:b/>
          <w:color w:val="585858"/>
          <w:sz w:val="22"/>
        </w:rPr>
        <w:t>off</w:t>
      </w:r>
      <w:proofErr w:type="spellEnd"/>
      <w:r w:rsidR="000E1B7E">
        <w:rPr>
          <w:b/>
          <w:color w:val="585858"/>
          <w:sz w:val="22"/>
        </w:rPr>
        <w:t xml:space="preserve"> fonksiyonuna gider</w:t>
      </w:r>
    </w:p>
    <w:p w14:paraId="070FADA6"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7F856D44" w14:textId="21D63747" w:rsidR="00391B56" w:rsidRPr="00391B56" w:rsidRDefault="00391B56" w:rsidP="00391B56">
      <w:pPr>
        <w:tabs>
          <w:tab w:val="left" w:pos="9500"/>
        </w:tabs>
        <w:spacing w:line="0" w:lineRule="atLeast"/>
        <w:rPr>
          <w:b/>
          <w:color w:val="585858"/>
          <w:sz w:val="22"/>
        </w:rPr>
      </w:pPr>
      <w:r w:rsidRPr="00391B56">
        <w:rPr>
          <w:b/>
          <w:color w:val="585858"/>
          <w:sz w:val="22"/>
        </w:rPr>
        <w:t xml:space="preserve">    else if (voice == "*korna çal") {</w:t>
      </w:r>
      <w:r w:rsidR="000E1B7E">
        <w:rPr>
          <w:b/>
          <w:color w:val="585858"/>
          <w:sz w:val="22"/>
        </w:rPr>
        <w:t xml:space="preserve">//komut </w:t>
      </w:r>
      <w:r w:rsidR="000E1B7E">
        <w:rPr>
          <w:b/>
          <w:color w:val="585858"/>
          <w:sz w:val="22"/>
        </w:rPr>
        <w:t xml:space="preserve">korna çal </w:t>
      </w:r>
      <w:r w:rsidR="000E1B7E">
        <w:rPr>
          <w:b/>
          <w:color w:val="585858"/>
          <w:sz w:val="22"/>
        </w:rPr>
        <w:t>is</w:t>
      </w:r>
      <w:r w:rsidR="000E1B7E">
        <w:rPr>
          <w:b/>
          <w:color w:val="585858"/>
          <w:sz w:val="22"/>
        </w:rPr>
        <w:t>e</w:t>
      </w:r>
    </w:p>
    <w:p w14:paraId="3CBDB57D" w14:textId="2CCE772B"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buzzer_on</w:t>
      </w:r>
      <w:proofErr w:type="spellEnd"/>
      <w:r w:rsidRPr="00391B56">
        <w:rPr>
          <w:b/>
          <w:color w:val="585858"/>
          <w:sz w:val="22"/>
        </w:rPr>
        <w:t>();</w:t>
      </w:r>
      <w:r w:rsidR="000E1B7E">
        <w:rPr>
          <w:b/>
          <w:color w:val="585858"/>
          <w:sz w:val="22"/>
        </w:rPr>
        <w:t>//buzzer on fonksiyonuna gider</w:t>
      </w:r>
    </w:p>
    <w:p w14:paraId="54E84E4E"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6F10F4A1" w14:textId="4A3791C5" w:rsidR="00391B56" w:rsidRPr="00391B56" w:rsidRDefault="00391B56" w:rsidP="00391B56">
      <w:pPr>
        <w:tabs>
          <w:tab w:val="left" w:pos="9500"/>
        </w:tabs>
        <w:spacing w:line="0" w:lineRule="atLeast"/>
        <w:rPr>
          <w:b/>
          <w:color w:val="585858"/>
          <w:sz w:val="22"/>
        </w:rPr>
      </w:pPr>
      <w:r w:rsidRPr="00391B56">
        <w:rPr>
          <w:b/>
          <w:color w:val="585858"/>
          <w:sz w:val="22"/>
        </w:rPr>
        <w:t xml:space="preserve">    else if (voice == "*dur") {</w:t>
      </w:r>
      <w:r w:rsidR="000E1B7E">
        <w:rPr>
          <w:b/>
          <w:color w:val="585858"/>
          <w:sz w:val="22"/>
        </w:rPr>
        <w:t xml:space="preserve">//komut dur ise </w:t>
      </w:r>
    </w:p>
    <w:p w14:paraId="7885ACB6" w14:textId="7CDA4B6F"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stop_car</w:t>
      </w:r>
      <w:proofErr w:type="spellEnd"/>
      <w:r w:rsidRPr="00391B56">
        <w:rPr>
          <w:b/>
          <w:color w:val="585858"/>
          <w:sz w:val="22"/>
        </w:rPr>
        <w:t>();</w:t>
      </w:r>
      <w:r w:rsidR="000E1B7E">
        <w:rPr>
          <w:b/>
          <w:color w:val="585858"/>
          <w:sz w:val="22"/>
        </w:rPr>
        <w:t>//stop car fonksiyonuna gider</w:t>
      </w:r>
    </w:p>
    <w:p w14:paraId="3B3FB56F"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16202BC8" w14:textId="77777777" w:rsidR="00391B56" w:rsidRPr="00391B56" w:rsidRDefault="00391B56" w:rsidP="00391B56">
      <w:pPr>
        <w:tabs>
          <w:tab w:val="left" w:pos="9500"/>
        </w:tabs>
        <w:spacing w:line="0" w:lineRule="atLeast"/>
        <w:rPr>
          <w:b/>
          <w:color w:val="585858"/>
          <w:sz w:val="22"/>
        </w:rPr>
      </w:pPr>
    </w:p>
    <w:p w14:paraId="6B3C63EE" w14:textId="7C54E1EF" w:rsidR="00391B56" w:rsidRPr="00391B56" w:rsidRDefault="00391B56" w:rsidP="00391B56">
      <w:pPr>
        <w:tabs>
          <w:tab w:val="left" w:pos="9500"/>
        </w:tabs>
        <w:spacing w:line="0" w:lineRule="atLeast"/>
        <w:rPr>
          <w:b/>
          <w:color w:val="585858"/>
          <w:sz w:val="22"/>
        </w:rPr>
      </w:pPr>
      <w:r w:rsidRPr="00391B56">
        <w:rPr>
          <w:b/>
          <w:color w:val="585858"/>
          <w:sz w:val="22"/>
        </w:rPr>
        <w:t xml:space="preserve">    voice = ""; //</w:t>
      </w:r>
      <w:r w:rsidR="001B5C61" w:rsidRPr="001B5C61">
        <w:t xml:space="preserve"> </w:t>
      </w:r>
      <w:r w:rsidR="001B5C61" w:rsidRPr="001B5C61">
        <w:rPr>
          <w:b/>
          <w:color w:val="585858"/>
          <w:sz w:val="22"/>
        </w:rPr>
        <w:t>Başlattıktan sonra değişkeni sıfırla</w:t>
      </w:r>
      <w:r w:rsidR="001B5C61">
        <w:rPr>
          <w:b/>
          <w:color w:val="585858"/>
          <w:sz w:val="22"/>
        </w:rPr>
        <w:t>ma</w:t>
      </w:r>
    </w:p>
    <w:p w14:paraId="06D29E38"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
    <w:p w14:paraId="590C8E74"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51C1D640" w14:textId="77777777" w:rsidR="00391B56" w:rsidRPr="00391B56" w:rsidRDefault="00391B56" w:rsidP="00391B56">
      <w:pPr>
        <w:tabs>
          <w:tab w:val="left" w:pos="9500"/>
        </w:tabs>
        <w:spacing w:line="0" w:lineRule="atLeast"/>
        <w:rPr>
          <w:b/>
          <w:color w:val="585858"/>
          <w:sz w:val="22"/>
        </w:rPr>
      </w:pPr>
    </w:p>
    <w:p w14:paraId="1445347D" w14:textId="7509531B" w:rsidR="00391B56" w:rsidRPr="00391B56" w:rsidRDefault="00391B56" w:rsidP="00391B56">
      <w:pPr>
        <w:tabs>
          <w:tab w:val="left" w:pos="9500"/>
        </w:tabs>
        <w:spacing w:line="0" w:lineRule="atLeast"/>
        <w:rPr>
          <w:b/>
          <w:color w:val="585858"/>
          <w:sz w:val="22"/>
        </w:rPr>
      </w:pPr>
      <w:proofErr w:type="spellStart"/>
      <w:r w:rsidRPr="00391B56">
        <w:rPr>
          <w:b/>
          <w:color w:val="585858"/>
          <w:sz w:val="22"/>
        </w:rPr>
        <w:t>void</w:t>
      </w:r>
      <w:proofErr w:type="spellEnd"/>
      <w:r w:rsidRPr="00391B56">
        <w:rPr>
          <w:b/>
          <w:color w:val="585858"/>
          <w:sz w:val="22"/>
        </w:rPr>
        <w:t xml:space="preserve"> </w:t>
      </w:r>
      <w:proofErr w:type="spellStart"/>
      <w:r w:rsidRPr="00391B56">
        <w:rPr>
          <w:b/>
          <w:color w:val="585858"/>
          <w:sz w:val="22"/>
        </w:rPr>
        <w:t>LED_on</w:t>
      </w:r>
      <w:proofErr w:type="spellEnd"/>
      <w:r w:rsidRPr="00391B56">
        <w:rPr>
          <w:b/>
          <w:color w:val="585858"/>
          <w:sz w:val="22"/>
        </w:rPr>
        <w:t xml:space="preserve"> ()</w:t>
      </w:r>
      <w:r w:rsidR="001B5C61">
        <w:rPr>
          <w:b/>
          <w:color w:val="585858"/>
          <w:sz w:val="22"/>
        </w:rPr>
        <w:t>//</w:t>
      </w:r>
      <w:proofErr w:type="spellStart"/>
      <w:r w:rsidR="001B5C61">
        <w:rPr>
          <w:b/>
          <w:color w:val="585858"/>
          <w:sz w:val="22"/>
        </w:rPr>
        <w:t>ledlerin</w:t>
      </w:r>
      <w:proofErr w:type="spellEnd"/>
      <w:r w:rsidR="001B5C61">
        <w:rPr>
          <w:b/>
          <w:color w:val="585858"/>
          <w:sz w:val="22"/>
        </w:rPr>
        <w:t xml:space="preserve"> yakılması</w:t>
      </w:r>
    </w:p>
    <w:p w14:paraId="3DFB4DB7"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6CE1490F"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digitalWrite</w:t>
      </w:r>
      <w:proofErr w:type="spellEnd"/>
      <w:r w:rsidRPr="00391B56">
        <w:rPr>
          <w:b/>
          <w:color w:val="585858"/>
          <w:sz w:val="22"/>
        </w:rPr>
        <w:t>(LED1, HIGH);</w:t>
      </w:r>
    </w:p>
    <w:p w14:paraId="19BCADA7"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digitalWrite</w:t>
      </w:r>
      <w:proofErr w:type="spellEnd"/>
      <w:r w:rsidRPr="00391B56">
        <w:rPr>
          <w:b/>
          <w:color w:val="585858"/>
          <w:sz w:val="22"/>
        </w:rPr>
        <w:t>(LED2, HIGH);</w:t>
      </w:r>
    </w:p>
    <w:p w14:paraId="765E940A"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25624290" w14:textId="77777777" w:rsidR="00391B56" w:rsidRPr="00391B56" w:rsidRDefault="00391B56" w:rsidP="00391B56">
      <w:pPr>
        <w:tabs>
          <w:tab w:val="left" w:pos="9500"/>
        </w:tabs>
        <w:spacing w:line="0" w:lineRule="atLeast"/>
        <w:rPr>
          <w:b/>
          <w:color w:val="585858"/>
          <w:sz w:val="22"/>
        </w:rPr>
      </w:pPr>
    </w:p>
    <w:p w14:paraId="45A05CC3" w14:textId="4AF28035" w:rsidR="00391B56" w:rsidRPr="00391B56" w:rsidRDefault="00391B56" w:rsidP="00391B56">
      <w:pPr>
        <w:tabs>
          <w:tab w:val="left" w:pos="9500"/>
        </w:tabs>
        <w:spacing w:line="0" w:lineRule="atLeast"/>
        <w:rPr>
          <w:b/>
          <w:color w:val="585858"/>
          <w:sz w:val="22"/>
        </w:rPr>
      </w:pPr>
      <w:proofErr w:type="spellStart"/>
      <w:r w:rsidRPr="00391B56">
        <w:rPr>
          <w:b/>
          <w:color w:val="585858"/>
          <w:sz w:val="22"/>
        </w:rPr>
        <w:t>void</w:t>
      </w:r>
      <w:proofErr w:type="spellEnd"/>
      <w:r w:rsidRPr="00391B56">
        <w:rPr>
          <w:b/>
          <w:color w:val="585858"/>
          <w:sz w:val="22"/>
        </w:rPr>
        <w:t xml:space="preserve"> </w:t>
      </w:r>
      <w:proofErr w:type="spellStart"/>
      <w:r w:rsidRPr="00391B56">
        <w:rPr>
          <w:b/>
          <w:color w:val="585858"/>
          <w:sz w:val="22"/>
        </w:rPr>
        <w:t>LED_off</w:t>
      </w:r>
      <w:proofErr w:type="spellEnd"/>
      <w:r w:rsidRPr="00391B56">
        <w:rPr>
          <w:b/>
          <w:color w:val="585858"/>
          <w:sz w:val="22"/>
        </w:rPr>
        <w:t xml:space="preserve"> ()</w:t>
      </w:r>
      <w:r w:rsidR="001B5C61">
        <w:rPr>
          <w:b/>
          <w:color w:val="585858"/>
          <w:sz w:val="22"/>
        </w:rPr>
        <w:t>//</w:t>
      </w:r>
      <w:proofErr w:type="spellStart"/>
      <w:r w:rsidR="001B5C61">
        <w:rPr>
          <w:b/>
          <w:color w:val="585858"/>
          <w:sz w:val="22"/>
        </w:rPr>
        <w:t>ledlerin</w:t>
      </w:r>
      <w:proofErr w:type="spellEnd"/>
      <w:r w:rsidR="001B5C61">
        <w:rPr>
          <w:b/>
          <w:color w:val="585858"/>
          <w:sz w:val="22"/>
        </w:rPr>
        <w:t xml:space="preserve"> kapatılması</w:t>
      </w:r>
    </w:p>
    <w:p w14:paraId="34138580"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6BF53F1D"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digitalWrite</w:t>
      </w:r>
      <w:proofErr w:type="spellEnd"/>
      <w:r w:rsidRPr="00391B56">
        <w:rPr>
          <w:b/>
          <w:color w:val="585858"/>
          <w:sz w:val="22"/>
        </w:rPr>
        <w:t>(LED1, LOW);</w:t>
      </w:r>
    </w:p>
    <w:p w14:paraId="3A831D8B"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digitalWrite</w:t>
      </w:r>
      <w:proofErr w:type="spellEnd"/>
      <w:r w:rsidRPr="00391B56">
        <w:rPr>
          <w:b/>
          <w:color w:val="585858"/>
          <w:sz w:val="22"/>
        </w:rPr>
        <w:t>(LED2, LOW);</w:t>
      </w:r>
    </w:p>
    <w:p w14:paraId="53112773"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54234B55" w14:textId="77777777" w:rsidR="00391B56" w:rsidRPr="00391B56" w:rsidRDefault="00391B56" w:rsidP="00391B56">
      <w:pPr>
        <w:tabs>
          <w:tab w:val="left" w:pos="9500"/>
        </w:tabs>
        <w:spacing w:line="0" w:lineRule="atLeast"/>
        <w:rPr>
          <w:b/>
          <w:color w:val="585858"/>
          <w:sz w:val="22"/>
        </w:rPr>
      </w:pPr>
    </w:p>
    <w:p w14:paraId="690DCC93" w14:textId="235EAEC4" w:rsidR="00391B56" w:rsidRPr="00391B56" w:rsidRDefault="00391B56" w:rsidP="00391B56">
      <w:pPr>
        <w:tabs>
          <w:tab w:val="left" w:pos="9500"/>
        </w:tabs>
        <w:spacing w:line="0" w:lineRule="atLeast"/>
        <w:rPr>
          <w:b/>
          <w:color w:val="585858"/>
          <w:sz w:val="22"/>
        </w:rPr>
      </w:pPr>
      <w:proofErr w:type="spellStart"/>
      <w:r w:rsidRPr="00391B56">
        <w:rPr>
          <w:b/>
          <w:color w:val="585858"/>
          <w:sz w:val="22"/>
        </w:rPr>
        <w:t>void</w:t>
      </w:r>
      <w:proofErr w:type="spellEnd"/>
      <w:r w:rsidRPr="00391B56">
        <w:rPr>
          <w:b/>
          <w:color w:val="585858"/>
          <w:sz w:val="22"/>
        </w:rPr>
        <w:t xml:space="preserve"> </w:t>
      </w:r>
      <w:proofErr w:type="spellStart"/>
      <w:r w:rsidRPr="00391B56">
        <w:rPr>
          <w:b/>
          <w:color w:val="585858"/>
          <w:sz w:val="22"/>
        </w:rPr>
        <w:t>buzzer_on</w:t>
      </w:r>
      <w:proofErr w:type="spellEnd"/>
      <w:r w:rsidRPr="00391B56">
        <w:rPr>
          <w:b/>
          <w:color w:val="585858"/>
          <w:sz w:val="22"/>
        </w:rPr>
        <w:t xml:space="preserve"> ()</w:t>
      </w:r>
      <w:r w:rsidR="001B5C61">
        <w:rPr>
          <w:b/>
          <w:color w:val="585858"/>
          <w:sz w:val="22"/>
        </w:rPr>
        <w:t xml:space="preserve">//8 ms </w:t>
      </w:r>
      <w:proofErr w:type="spellStart"/>
      <w:r w:rsidR="001B5C61">
        <w:rPr>
          <w:b/>
          <w:color w:val="585858"/>
          <w:sz w:val="22"/>
        </w:rPr>
        <w:t>buzzerin</w:t>
      </w:r>
      <w:proofErr w:type="spellEnd"/>
      <w:r w:rsidR="001B5C61">
        <w:rPr>
          <w:b/>
          <w:color w:val="585858"/>
          <w:sz w:val="22"/>
        </w:rPr>
        <w:t xml:space="preserve"> çalması</w:t>
      </w:r>
    </w:p>
    <w:p w14:paraId="516E154B"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0733BBAF"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tone</w:t>
      </w:r>
      <w:proofErr w:type="spellEnd"/>
      <w:r w:rsidRPr="00391B56">
        <w:rPr>
          <w:b/>
          <w:color w:val="585858"/>
          <w:sz w:val="22"/>
        </w:rPr>
        <w:t>(</w:t>
      </w:r>
      <w:proofErr w:type="spellStart"/>
      <w:r w:rsidRPr="00391B56">
        <w:rPr>
          <w:b/>
          <w:color w:val="585858"/>
          <w:sz w:val="22"/>
        </w:rPr>
        <w:t>buzzerPin</w:t>
      </w:r>
      <w:proofErr w:type="spellEnd"/>
      <w:r w:rsidRPr="00391B56">
        <w:rPr>
          <w:b/>
          <w:color w:val="585858"/>
          <w:sz w:val="22"/>
        </w:rPr>
        <w:t>, 100);</w:t>
      </w:r>
    </w:p>
    <w:p w14:paraId="66B3EF74"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delay</w:t>
      </w:r>
      <w:proofErr w:type="spellEnd"/>
      <w:r w:rsidRPr="00391B56">
        <w:rPr>
          <w:b/>
          <w:color w:val="585858"/>
          <w:sz w:val="22"/>
        </w:rPr>
        <w:t>(800);</w:t>
      </w:r>
    </w:p>
    <w:p w14:paraId="1FF62EE7"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w:t>
      </w:r>
      <w:proofErr w:type="spellStart"/>
      <w:r w:rsidRPr="00391B56">
        <w:rPr>
          <w:b/>
          <w:color w:val="585858"/>
          <w:sz w:val="22"/>
        </w:rPr>
        <w:t>noTone</w:t>
      </w:r>
      <w:proofErr w:type="spellEnd"/>
      <w:r w:rsidRPr="00391B56">
        <w:rPr>
          <w:b/>
          <w:color w:val="585858"/>
          <w:sz w:val="22"/>
        </w:rPr>
        <w:t>(</w:t>
      </w:r>
      <w:proofErr w:type="spellStart"/>
      <w:r w:rsidRPr="00391B56">
        <w:rPr>
          <w:b/>
          <w:color w:val="585858"/>
          <w:sz w:val="22"/>
        </w:rPr>
        <w:t>buzzerPin</w:t>
      </w:r>
      <w:proofErr w:type="spellEnd"/>
      <w:r w:rsidRPr="00391B56">
        <w:rPr>
          <w:b/>
          <w:color w:val="585858"/>
          <w:sz w:val="22"/>
        </w:rPr>
        <w:t>);</w:t>
      </w:r>
    </w:p>
    <w:p w14:paraId="42720DC3"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2C86D45F" w14:textId="03515736" w:rsidR="00391B56" w:rsidRPr="00391B56" w:rsidRDefault="00391B56" w:rsidP="00391B56">
      <w:pPr>
        <w:tabs>
          <w:tab w:val="left" w:pos="9500"/>
        </w:tabs>
        <w:spacing w:line="0" w:lineRule="atLeast"/>
        <w:rPr>
          <w:b/>
          <w:color w:val="585858"/>
          <w:sz w:val="22"/>
        </w:rPr>
      </w:pPr>
      <w:proofErr w:type="spellStart"/>
      <w:r w:rsidRPr="00391B56">
        <w:rPr>
          <w:b/>
          <w:color w:val="585858"/>
          <w:sz w:val="22"/>
        </w:rPr>
        <w:t>void</w:t>
      </w:r>
      <w:proofErr w:type="spellEnd"/>
      <w:r w:rsidRPr="00391B56">
        <w:rPr>
          <w:b/>
          <w:color w:val="585858"/>
          <w:sz w:val="22"/>
        </w:rPr>
        <w:t xml:space="preserve"> </w:t>
      </w:r>
      <w:proofErr w:type="spellStart"/>
      <w:r w:rsidRPr="00391B56">
        <w:rPr>
          <w:b/>
          <w:color w:val="585858"/>
          <w:sz w:val="22"/>
        </w:rPr>
        <w:t>stop_car</w:t>
      </w:r>
      <w:proofErr w:type="spellEnd"/>
      <w:r w:rsidRPr="00391B56">
        <w:rPr>
          <w:b/>
          <w:color w:val="585858"/>
          <w:sz w:val="22"/>
        </w:rPr>
        <w:t xml:space="preserve"> ()</w:t>
      </w:r>
      <w:r w:rsidR="001B5C61">
        <w:rPr>
          <w:b/>
          <w:color w:val="585858"/>
          <w:sz w:val="22"/>
        </w:rPr>
        <w:t>//motorların durması</w:t>
      </w:r>
    </w:p>
    <w:p w14:paraId="4B8E14E1" w14:textId="77777777" w:rsidR="00391B56" w:rsidRPr="00391B56" w:rsidRDefault="00391B56" w:rsidP="00391B56">
      <w:pPr>
        <w:tabs>
          <w:tab w:val="left" w:pos="9500"/>
        </w:tabs>
        <w:spacing w:line="0" w:lineRule="atLeast"/>
        <w:rPr>
          <w:b/>
          <w:color w:val="585858"/>
          <w:sz w:val="22"/>
        </w:rPr>
      </w:pPr>
      <w:r w:rsidRPr="00391B56">
        <w:rPr>
          <w:b/>
          <w:color w:val="585858"/>
          <w:sz w:val="22"/>
        </w:rPr>
        <w:t>{</w:t>
      </w:r>
    </w:p>
    <w:p w14:paraId="24C3E9CF"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motor1.run(RELEASE);</w:t>
      </w:r>
    </w:p>
    <w:p w14:paraId="0AED7D86" w14:textId="77777777" w:rsidR="00391B56" w:rsidRPr="00391B56" w:rsidRDefault="00391B56" w:rsidP="00391B56">
      <w:pPr>
        <w:tabs>
          <w:tab w:val="left" w:pos="9500"/>
        </w:tabs>
        <w:spacing w:line="0" w:lineRule="atLeast"/>
        <w:rPr>
          <w:b/>
          <w:color w:val="585858"/>
          <w:sz w:val="22"/>
        </w:rPr>
      </w:pPr>
      <w:r w:rsidRPr="00391B56">
        <w:rPr>
          <w:b/>
          <w:color w:val="585858"/>
          <w:sz w:val="22"/>
        </w:rPr>
        <w:t xml:space="preserve">  motor2.run(RELEASE);</w:t>
      </w:r>
    </w:p>
    <w:p w14:paraId="3CEAF123" w14:textId="53F5308E" w:rsidR="00A32105" w:rsidRDefault="00391B56" w:rsidP="00391B56">
      <w:pPr>
        <w:tabs>
          <w:tab w:val="left" w:pos="9500"/>
        </w:tabs>
        <w:spacing w:line="0" w:lineRule="atLeast"/>
        <w:rPr>
          <w:b/>
          <w:color w:val="585858"/>
          <w:sz w:val="22"/>
        </w:rPr>
      </w:pPr>
      <w:r w:rsidRPr="00391B56">
        <w:rPr>
          <w:b/>
          <w:color w:val="585858"/>
          <w:sz w:val="22"/>
        </w:rPr>
        <w:t>}</w:t>
      </w:r>
    </w:p>
    <w:p w14:paraId="71E51E16" w14:textId="1211F1B8" w:rsidR="00132576" w:rsidRDefault="00132576" w:rsidP="00132576">
      <w:pPr>
        <w:tabs>
          <w:tab w:val="left" w:pos="9500"/>
        </w:tabs>
        <w:spacing w:line="0" w:lineRule="atLeast"/>
        <w:rPr>
          <w:b/>
          <w:color w:val="585858"/>
          <w:sz w:val="22"/>
        </w:rPr>
      </w:pPr>
    </w:p>
    <w:p w14:paraId="5572D20B" w14:textId="30F0E4A9" w:rsidR="00375535" w:rsidRDefault="00375535" w:rsidP="00132576">
      <w:pPr>
        <w:tabs>
          <w:tab w:val="left" w:pos="9500"/>
        </w:tabs>
        <w:spacing w:line="0" w:lineRule="atLeast"/>
        <w:rPr>
          <w:b/>
          <w:color w:val="585858"/>
          <w:sz w:val="22"/>
        </w:rPr>
      </w:pPr>
    </w:p>
    <w:p w14:paraId="2480FA1E" w14:textId="030818C2" w:rsidR="00375535" w:rsidRDefault="00375535" w:rsidP="00132576">
      <w:pPr>
        <w:tabs>
          <w:tab w:val="left" w:pos="9500"/>
        </w:tabs>
        <w:spacing w:line="0" w:lineRule="atLeast"/>
        <w:rPr>
          <w:b/>
          <w:color w:val="585858"/>
          <w:sz w:val="22"/>
        </w:rPr>
      </w:pPr>
    </w:p>
    <w:p w14:paraId="68AA855E" w14:textId="70CB5E82" w:rsidR="00375535" w:rsidRDefault="00375535" w:rsidP="00132576">
      <w:pPr>
        <w:tabs>
          <w:tab w:val="left" w:pos="9500"/>
        </w:tabs>
        <w:spacing w:line="0" w:lineRule="atLeast"/>
        <w:rPr>
          <w:b/>
          <w:color w:val="585858"/>
          <w:sz w:val="22"/>
        </w:rPr>
      </w:pPr>
    </w:p>
    <w:p w14:paraId="44F59FA1" w14:textId="1DF9CDD0" w:rsidR="00375535" w:rsidRDefault="00375535" w:rsidP="00132576">
      <w:pPr>
        <w:tabs>
          <w:tab w:val="left" w:pos="9500"/>
        </w:tabs>
        <w:spacing w:line="0" w:lineRule="atLeast"/>
        <w:rPr>
          <w:b/>
          <w:color w:val="585858"/>
          <w:sz w:val="22"/>
        </w:rPr>
      </w:pPr>
    </w:p>
    <w:p w14:paraId="135974BD" w14:textId="69E037C5" w:rsidR="00375535" w:rsidRDefault="00375535" w:rsidP="00132576">
      <w:pPr>
        <w:tabs>
          <w:tab w:val="left" w:pos="9500"/>
        </w:tabs>
        <w:spacing w:line="0" w:lineRule="atLeast"/>
        <w:rPr>
          <w:b/>
          <w:color w:val="585858"/>
          <w:sz w:val="22"/>
        </w:rPr>
      </w:pPr>
    </w:p>
    <w:p w14:paraId="59C87AD9" w14:textId="7B1DC174" w:rsidR="00375535" w:rsidRDefault="00375535" w:rsidP="00132576">
      <w:pPr>
        <w:tabs>
          <w:tab w:val="left" w:pos="9500"/>
        </w:tabs>
        <w:spacing w:line="0" w:lineRule="atLeast"/>
        <w:rPr>
          <w:b/>
          <w:color w:val="585858"/>
          <w:sz w:val="22"/>
        </w:rPr>
      </w:pPr>
    </w:p>
    <w:p w14:paraId="3F936B30" w14:textId="77777777" w:rsidR="00375535" w:rsidRDefault="00375535" w:rsidP="00132576">
      <w:pPr>
        <w:tabs>
          <w:tab w:val="left" w:pos="9500"/>
        </w:tabs>
        <w:spacing w:line="0" w:lineRule="atLeast"/>
        <w:rPr>
          <w:b/>
          <w:color w:val="585858"/>
          <w:sz w:val="22"/>
        </w:rPr>
      </w:pPr>
    </w:p>
    <w:p w14:paraId="501EE7AC" w14:textId="77777777" w:rsidR="00132576" w:rsidRDefault="00132576" w:rsidP="00132576">
      <w:pPr>
        <w:tabs>
          <w:tab w:val="left" w:pos="9500"/>
        </w:tabs>
        <w:spacing w:line="0" w:lineRule="atLeast"/>
        <w:rPr>
          <w:b/>
          <w:color w:val="585858"/>
          <w:sz w:val="22"/>
        </w:rPr>
      </w:pPr>
    </w:p>
    <w:p w14:paraId="4CAA9DE8" w14:textId="1583E795" w:rsidR="00132576" w:rsidRDefault="00132576" w:rsidP="00132576">
      <w:pPr>
        <w:tabs>
          <w:tab w:val="left" w:pos="9500"/>
        </w:tabs>
        <w:spacing w:line="0" w:lineRule="atLeast"/>
        <w:rPr>
          <w:b/>
          <w:color w:val="585858"/>
          <w:sz w:val="22"/>
        </w:rPr>
      </w:pPr>
    </w:p>
    <w:p w14:paraId="4691FFB0" w14:textId="77777777" w:rsidR="00375535" w:rsidRDefault="00375535" w:rsidP="00132576">
      <w:pPr>
        <w:tabs>
          <w:tab w:val="left" w:pos="9500"/>
        </w:tabs>
        <w:spacing w:line="0" w:lineRule="atLeast"/>
        <w:rPr>
          <w:b/>
          <w:color w:val="585858"/>
          <w:sz w:val="22"/>
        </w:rPr>
      </w:pPr>
    </w:p>
    <w:p w14:paraId="4878A0C0" w14:textId="77777777" w:rsidR="00587903" w:rsidRDefault="004A35FB" w:rsidP="00132576">
      <w:pPr>
        <w:pStyle w:val="ListeParagraf"/>
        <w:numPr>
          <w:ilvl w:val="0"/>
          <w:numId w:val="7"/>
        </w:numPr>
        <w:tabs>
          <w:tab w:val="left" w:pos="9500"/>
        </w:tabs>
        <w:spacing w:line="0" w:lineRule="atLeast"/>
        <w:ind w:left="-142"/>
        <w:rPr>
          <w:b/>
          <w:color w:val="585858"/>
          <w:sz w:val="22"/>
        </w:rPr>
      </w:pPr>
      <w:r w:rsidRPr="00132576">
        <w:rPr>
          <w:b/>
          <w:color w:val="585858"/>
          <w:sz w:val="22"/>
        </w:rPr>
        <w:t xml:space="preserve">GRUP ÜYELERİNİN İŞ BÖLÜMÜNÜ AYRINTILI YAZINIZ. KİMLER HANGİ İŞLERİ YAPTI İSİM </w:t>
      </w:r>
      <w:proofErr w:type="spellStart"/>
      <w:r w:rsidRPr="00132576">
        <w:rPr>
          <w:b/>
          <w:color w:val="585858"/>
          <w:sz w:val="22"/>
        </w:rPr>
        <w:t>İSİM</w:t>
      </w:r>
      <w:proofErr w:type="spellEnd"/>
      <w:r w:rsidRPr="00132576">
        <w:rPr>
          <w:b/>
          <w:color w:val="585858"/>
          <w:sz w:val="22"/>
        </w:rPr>
        <w:t xml:space="preserve"> BELİRTİNİZ.</w:t>
      </w:r>
    </w:p>
    <w:p w14:paraId="56BBCCED" w14:textId="77777777" w:rsidR="00132576" w:rsidRDefault="00132576" w:rsidP="00132576">
      <w:pPr>
        <w:tabs>
          <w:tab w:val="left" w:pos="9500"/>
        </w:tabs>
        <w:spacing w:line="0" w:lineRule="atLeast"/>
        <w:rPr>
          <w:b/>
          <w:color w:val="585858"/>
          <w:sz w:val="22"/>
        </w:rPr>
      </w:pPr>
    </w:p>
    <w:p w14:paraId="7DB17E81" w14:textId="77777777" w:rsidR="00132576" w:rsidRDefault="00132576" w:rsidP="00132576">
      <w:pPr>
        <w:tabs>
          <w:tab w:val="left" w:pos="9500"/>
        </w:tabs>
        <w:spacing w:line="0" w:lineRule="atLeast"/>
        <w:rPr>
          <w:b/>
          <w:color w:val="585858"/>
          <w:sz w:val="22"/>
        </w:rPr>
      </w:pPr>
    </w:p>
    <w:tbl>
      <w:tblPr>
        <w:tblStyle w:val="TabloKlavuzu"/>
        <w:tblW w:w="0" w:type="auto"/>
        <w:tblLook w:val="04A0" w:firstRow="1" w:lastRow="0" w:firstColumn="1" w:lastColumn="0" w:noHBand="0" w:noVBand="1"/>
      </w:tblPr>
      <w:tblGrid>
        <w:gridCol w:w="2547"/>
        <w:gridCol w:w="7077"/>
      </w:tblGrid>
      <w:tr w:rsidR="00CD7FE0" w14:paraId="51CFE908" w14:textId="77777777" w:rsidTr="00CD7FE0">
        <w:tc>
          <w:tcPr>
            <w:tcW w:w="2547" w:type="dxa"/>
          </w:tcPr>
          <w:p w14:paraId="6EA8CC0B" w14:textId="6B5B0256" w:rsidR="007C7A6C" w:rsidRDefault="007C7A6C" w:rsidP="00132576">
            <w:pPr>
              <w:tabs>
                <w:tab w:val="left" w:pos="9500"/>
              </w:tabs>
              <w:spacing w:line="0" w:lineRule="atLeast"/>
              <w:rPr>
                <w:b/>
                <w:color w:val="585858"/>
                <w:sz w:val="22"/>
              </w:rPr>
            </w:pPr>
            <w:r>
              <w:rPr>
                <w:b/>
                <w:color w:val="585858"/>
                <w:sz w:val="22"/>
              </w:rPr>
              <w:t>ÜYELER</w:t>
            </w:r>
          </w:p>
        </w:tc>
        <w:tc>
          <w:tcPr>
            <w:tcW w:w="7077" w:type="dxa"/>
          </w:tcPr>
          <w:p w14:paraId="5CA8C665" w14:textId="519B60D4" w:rsidR="007C7A6C" w:rsidRDefault="007C7A6C" w:rsidP="00132576">
            <w:pPr>
              <w:tabs>
                <w:tab w:val="left" w:pos="9500"/>
              </w:tabs>
              <w:spacing w:line="0" w:lineRule="atLeast"/>
              <w:rPr>
                <w:b/>
                <w:color w:val="585858"/>
                <w:sz w:val="22"/>
              </w:rPr>
            </w:pPr>
            <w:r>
              <w:rPr>
                <w:b/>
                <w:color w:val="585858"/>
                <w:sz w:val="22"/>
              </w:rPr>
              <w:t>Yapılan İşler</w:t>
            </w:r>
          </w:p>
        </w:tc>
      </w:tr>
      <w:tr w:rsidR="00CD7FE0" w14:paraId="4A98CC33" w14:textId="77777777" w:rsidTr="00CD7FE0">
        <w:trPr>
          <w:trHeight w:val="1208"/>
        </w:trPr>
        <w:tc>
          <w:tcPr>
            <w:tcW w:w="2547" w:type="dxa"/>
          </w:tcPr>
          <w:p w14:paraId="302BB7AA" w14:textId="25E67BAC" w:rsidR="007C7A6C" w:rsidRDefault="007C7A6C" w:rsidP="00132576">
            <w:pPr>
              <w:tabs>
                <w:tab w:val="left" w:pos="9500"/>
              </w:tabs>
              <w:spacing w:line="0" w:lineRule="atLeast"/>
              <w:rPr>
                <w:b/>
                <w:color w:val="585858"/>
                <w:sz w:val="22"/>
              </w:rPr>
            </w:pPr>
            <w:r>
              <w:rPr>
                <w:b/>
                <w:color w:val="585858"/>
                <w:sz w:val="22"/>
              </w:rPr>
              <w:t>Nazlı Tuğba GÜRSOY</w:t>
            </w:r>
          </w:p>
        </w:tc>
        <w:tc>
          <w:tcPr>
            <w:tcW w:w="7077" w:type="dxa"/>
          </w:tcPr>
          <w:p w14:paraId="1831D3D8" w14:textId="2B9C6424" w:rsidR="007C7A6C" w:rsidRDefault="007C7A6C" w:rsidP="00132576">
            <w:pPr>
              <w:tabs>
                <w:tab w:val="left" w:pos="9500"/>
              </w:tabs>
              <w:spacing w:line="0" w:lineRule="atLeast"/>
              <w:rPr>
                <w:b/>
                <w:color w:val="585858"/>
                <w:sz w:val="22"/>
              </w:rPr>
            </w:pPr>
            <w:r>
              <w:rPr>
                <w:b/>
                <w:color w:val="585858"/>
                <w:sz w:val="22"/>
              </w:rPr>
              <w:t>Bluetooth sensörü ile mesafe</w:t>
            </w:r>
            <w:r w:rsidR="00255AD7">
              <w:rPr>
                <w:b/>
                <w:color w:val="585858"/>
                <w:sz w:val="22"/>
              </w:rPr>
              <w:t xml:space="preserve"> sensörünün devreye bağlanması ve çalışması için Arduino kodunun yazılması. </w:t>
            </w:r>
            <w:r w:rsidR="00DC3165">
              <w:rPr>
                <w:b/>
                <w:color w:val="585858"/>
                <w:sz w:val="22"/>
              </w:rPr>
              <w:t>Housing yapılması. Bluetooth sensörü ile bağlantının yapılması için apk uygulamas</w:t>
            </w:r>
            <w:r w:rsidR="00C90DCC">
              <w:rPr>
                <w:b/>
                <w:color w:val="585858"/>
                <w:sz w:val="22"/>
              </w:rPr>
              <w:t>ı.</w:t>
            </w:r>
          </w:p>
        </w:tc>
      </w:tr>
      <w:tr w:rsidR="00CD7FE0" w14:paraId="32B86C70" w14:textId="77777777" w:rsidTr="00CD7FE0">
        <w:trPr>
          <w:trHeight w:val="1268"/>
        </w:trPr>
        <w:tc>
          <w:tcPr>
            <w:tcW w:w="2547" w:type="dxa"/>
          </w:tcPr>
          <w:p w14:paraId="62DEAC59" w14:textId="54235B74" w:rsidR="007C7A6C" w:rsidRDefault="007C7A6C" w:rsidP="00132576">
            <w:pPr>
              <w:tabs>
                <w:tab w:val="left" w:pos="9500"/>
              </w:tabs>
              <w:spacing w:line="0" w:lineRule="atLeast"/>
              <w:rPr>
                <w:b/>
                <w:color w:val="585858"/>
                <w:sz w:val="22"/>
              </w:rPr>
            </w:pPr>
            <w:r>
              <w:rPr>
                <w:b/>
                <w:color w:val="585858"/>
                <w:sz w:val="22"/>
              </w:rPr>
              <w:t>Elanur BAŞARAN</w:t>
            </w:r>
          </w:p>
        </w:tc>
        <w:tc>
          <w:tcPr>
            <w:tcW w:w="7077" w:type="dxa"/>
          </w:tcPr>
          <w:p w14:paraId="1386BAC9" w14:textId="6801A899" w:rsidR="007C7A6C" w:rsidRDefault="007C7A6C" w:rsidP="00132576">
            <w:pPr>
              <w:tabs>
                <w:tab w:val="left" w:pos="9500"/>
              </w:tabs>
              <w:spacing w:line="0" w:lineRule="atLeast"/>
              <w:rPr>
                <w:b/>
                <w:color w:val="585858"/>
                <w:sz w:val="22"/>
              </w:rPr>
            </w:pPr>
            <w:r>
              <w:rPr>
                <w:b/>
                <w:color w:val="585858"/>
                <w:sz w:val="22"/>
              </w:rPr>
              <w:t>Bluetooth sensörü</w:t>
            </w:r>
            <w:r w:rsidR="00255AD7">
              <w:rPr>
                <w:b/>
                <w:color w:val="585858"/>
                <w:sz w:val="22"/>
              </w:rPr>
              <w:t xml:space="preserve"> ile sıcaklık sensörünün </w:t>
            </w:r>
            <w:r w:rsidR="00255AD7">
              <w:rPr>
                <w:b/>
                <w:color w:val="585858"/>
                <w:sz w:val="22"/>
              </w:rPr>
              <w:t>devreye bağlanması ve çalışması için Arduino kodunun yazılması</w:t>
            </w:r>
            <w:r w:rsidR="00DC3165">
              <w:rPr>
                <w:b/>
                <w:color w:val="585858"/>
                <w:sz w:val="22"/>
              </w:rPr>
              <w:t xml:space="preserve">. </w:t>
            </w:r>
            <w:r w:rsidR="00DC3165">
              <w:rPr>
                <w:b/>
                <w:color w:val="585858"/>
                <w:sz w:val="22"/>
              </w:rPr>
              <w:t>Housing yapılması.</w:t>
            </w:r>
            <w:r w:rsidR="00DC3165">
              <w:rPr>
                <w:b/>
                <w:color w:val="585858"/>
                <w:sz w:val="22"/>
              </w:rPr>
              <w:t xml:space="preserve"> </w:t>
            </w:r>
          </w:p>
        </w:tc>
      </w:tr>
      <w:tr w:rsidR="00CD7FE0" w14:paraId="08909F94" w14:textId="77777777" w:rsidTr="00CD7FE0">
        <w:trPr>
          <w:trHeight w:val="1413"/>
        </w:trPr>
        <w:tc>
          <w:tcPr>
            <w:tcW w:w="2547" w:type="dxa"/>
          </w:tcPr>
          <w:p w14:paraId="6824E019" w14:textId="5BCE8743" w:rsidR="007C7A6C" w:rsidRDefault="007C7A6C" w:rsidP="00132576">
            <w:pPr>
              <w:tabs>
                <w:tab w:val="left" w:pos="9500"/>
              </w:tabs>
              <w:spacing w:line="0" w:lineRule="atLeast"/>
              <w:rPr>
                <w:b/>
                <w:color w:val="585858"/>
                <w:sz w:val="22"/>
              </w:rPr>
            </w:pPr>
            <w:r>
              <w:rPr>
                <w:b/>
                <w:color w:val="585858"/>
                <w:sz w:val="22"/>
              </w:rPr>
              <w:t>Beyzanur GÜRSES</w:t>
            </w:r>
          </w:p>
        </w:tc>
        <w:tc>
          <w:tcPr>
            <w:tcW w:w="7077" w:type="dxa"/>
          </w:tcPr>
          <w:p w14:paraId="69B60FFF" w14:textId="29BA89ED" w:rsidR="007C7A6C" w:rsidRDefault="007C7A6C" w:rsidP="00132576">
            <w:pPr>
              <w:tabs>
                <w:tab w:val="left" w:pos="9500"/>
              </w:tabs>
              <w:spacing w:line="0" w:lineRule="atLeast"/>
              <w:rPr>
                <w:b/>
                <w:color w:val="585858"/>
                <w:sz w:val="22"/>
              </w:rPr>
            </w:pPr>
            <w:r>
              <w:rPr>
                <w:b/>
                <w:color w:val="585858"/>
                <w:sz w:val="22"/>
              </w:rPr>
              <w:t>Bluetooth sensörü</w:t>
            </w:r>
            <w:r w:rsidR="00255AD7">
              <w:rPr>
                <w:b/>
                <w:color w:val="585858"/>
                <w:sz w:val="22"/>
              </w:rPr>
              <w:t xml:space="preserve"> ışık sensörünün </w:t>
            </w:r>
            <w:r w:rsidR="00255AD7">
              <w:rPr>
                <w:b/>
                <w:color w:val="585858"/>
                <w:sz w:val="22"/>
              </w:rPr>
              <w:t>devreye bağlanması ve çalışması için Arduino kodunun yazılması</w:t>
            </w:r>
            <w:r w:rsidR="00DC3165">
              <w:rPr>
                <w:b/>
                <w:color w:val="585858"/>
                <w:sz w:val="22"/>
              </w:rPr>
              <w:t xml:space="preserve">. </w:t>
            </w:r>
            <w:r w:rsidR="00DC3165">
              <w:rPr>
                <w:b/>
                <w:color w:val="585858"/>
                <w:sz w:val="22"/>
              </w:rPr>
              <w:t>Housing yapılması.</w:t>
            </w:r>
            <w:r w:rsidR="00C90DCC">
              <w:rPr>
                <w:b/>
                <w:color w:val="585858"/>
                <w:sz w:val="22"/>
              </w:rPr>
              <w:t xml:space="preserve"> </w:t>
            </w:r>
          </w:p>
        </w:tc>
      </w:tr>
    </w:tbl>
    <w:p w14:paraId="1D4F15F9" w14:textId="77777777" w:rsidR="00132576" w:rsidRDefault="00132576" w:rsidP="00132576">
      <w:pPr>
        <w:tabs>
          <w:tab w:val="left" w:pos="9500"/>
        </w:tabs>
        <w:spacing w:line="0" w:lineRule="atLeast"/>
        <w:rPr>
          <w:b/>
          <w:color w:val="585858"/>
          <w:sz w:val="22"/>
        </w:rPr>
      </w:pPr>
    </w:p>
    <w:p w14:paraId="7E0AB5B7" w14:textId="77777777" w:rsidR="00132576" w:rsidRDefault="00132576" w:rsidP="00132576">
      <w:pPr>
        <w:tabs>
          <w:tab w:val="left" w:pos="9500"/>
        </w:tabs>
        <w:spacing w:line="0" w:lineRule="atLeast"/>
        <w:rPr>
          <w:b/>
          <w:color w:val="585858"/>
          <w:sz w:val="22"/>
        </w:rPr>
      </w:pPr>
    </w:p>
    <w:p w14:paraId="7BEA1986" w14:textId="77777777" w:rsidR="00132576" w:rsidRDefault="00132576" w:rsidP="00132576">
      <w:pPr>
        <w:tabs>
          <w:tab w:val="left" w:pos="9500"/>
        </w:tabs>
        <w:spacing w:line="0" w:lineRule="atLeast"/>
        <w:rPr>
          <w:b/>
          <w:color w:val="585858"/>
          <w:sz w:val="22"/>
        </w:rPr>
      </w:pPr>
    </w:p>
    <w:p w14:paraId="5EE2272F" w14:textId="77777777" w:rsidR="0078453F" w:rsidRDefault="0078453F" w:rsidP="0078453F">
      <w:pPr>
        <w:tabs>
          <w:tab w:val="left" w:pos="9500"/>
        </w:tabs>
        <w:spacing w:line="0" w:lineRule="atLeast"/>
        <w:rPr>
          <w:b/>
          <w:color w:val="585858"/>
          <w:sz w:val="22"/>
        </w:rPr>
      </w:pPr>
    </w:p>
    <w:p w14:paraId="25061982" w14:textId="77777777" w:rsidR="0078453F" w:rsidRDefault="0078453F" w:rsidP="0078453F">
      <w:pPr>
        <w:tabs>
          <w:tab w:val="left" w:pos="9500"/>
        </w:tabs>
        <w:spacing w:line="0" w:lineRule="atLeast"/>
        <w:rPr>
          <w:b/>
          <w:color w:val="585858"/>
          <w:sz w:val="22"/>
        </w:rPr>
      </w:pPr>
    </w:p>
    <w:sectPr w:rsidR="0078453F">
      <w:type w:val="continuous"/>
      <w:pgSz w:w="11900" w:h="16838"/>
      <w:pgMar w:top="182" w:right="986" w:bottom="0" w:left="1280" w:header="0" w:footer="0" w:gutter="0"/>
      <w:cols w:space="0" w:equalWidth="0">
        <w:col w:w="9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Trebuchet MS">
    <w:panose1 w:val="020B0603020202020204"/>
    <w:charset w:val="A2"/>
    <w:family w:val="swiss"/>
    <w:pitch w:val="variable"/>
    <w:sig w:usb0="000006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9495CFE"/>
    <w:lvl w:ilvl="0" w:tplc="B99E8D7E">
      <w:start w:val="1"/>
      <w:numFmt w:val="decimal"/>
      <w:lvlText w:val="%1."/>
      <w:lvlJc w:val="left"/>
    </w:lvl>
    <w:lvl w:ilvl="1" w:tplc="BD24A5CA">
      <w:numFmt w:val="decimal"/>
      <w:lvlText w:val="(%2)"/>
      <w:lvlJc w:val="left"/>
    </w:lvl>
    <w:lvl w:ilvl="2" w:tplc="E53A5FFE">
      <w:start w:val="1"/>
      <w:numFmt w:val="bullet"/>
      <w:lvlText w:val=""/>
      <w:lvlJc w:val="left"/>
    </w:lvl>
    <w:lvl w:ilvl="3" w:tplc="EEEEA87E">
      <w:start w:val="1"/>
      <w:numFmt w:val="bullet"/>
      <w:lvlText w:val=""/>
      <w:lvlJc w:val="left"/>
    </w:lvl>
    <w:lvl w:ilvl="4" w:tplc="8C10B4A6">
      <w:start w:val="1"/>
      <w:numFmt w:val="bullet"/>
      <w:lvlText w:val=""/>
      <w:lvlJc w:val="left"/>
    </w:lvl>
    <w:lvl w:ilvl="5" w:tplc="FA02C658">
      <w:start w:val="1"/>
      <w:numFmt w:val="bullet"/>
      <w:lvlText w:val=""/>
      <w:lvlJc w:val="left"/>
    </w:lvl>
    <w:lvl w:ilvl="6" w:tplc="AA948BE2">
      <w:start w:val="1"/>
      <w:numFmt w:val="bullet"/>
      <w:lvlText w:val=""/>
      <w:lvlJc w:val="left"/>
    </w:lvl>
    <w:lvl w:ilvl="7" w:tplc="D6144E64">
      <w:start w:val="1"/>
      <w:numFmt w:val="bullet"/>
      <w:lvlText w:val=""/>
      <w:lvlJc w:val="left"/>
    </w:lvl>
    <w:lvl w:ilvl="8" w:tplc="EBCA5B76">
      <w:start w:val="1"/>
      <w:numFmt w:val="bullet"/>
      <w:lvlText w:val=""/>
      <w:lvlJc w:val="left"/>
    </w:lvl>
  </w:abstractNum>
  <w:abstractNum w:abstractNumId="1" w15:restartNumberingAfterBreak="0">
    <w:nsid w:val="00000002"/>
    <w:multiLevelType w:val="hybridMultilevel"/>
    <w:tmpl w:val="2AE8944A"/>
    <w:lvl w:ilvl="0" w:tplc="B0961F22">
      <w:start w:val="5"/>
      <w:numFmt w:val="decimal"/>
      <w:lvlText w:val="%1."/>
      <w:lvlJc w:val="left"/>
    </w:lvl>
    <w:lvl w:ilvl="1" w:tplc="C7B29324">
      <w:start w:val="1"/>
      <w:numFmt w:val="bullet"/>
      <w:lvlText w:val=""/>
      <w:lvlJc w:val="left"/>
    </w:lvl>
    <w:lvl w:ilvl="2" w:tplc="3B7A0EB2">
      <w:start w:val="1"/>
      <w:numFmt w:val="bullet"/>
      <w:lvlText w:val=""/>
      <w:lvlJc w:val="left"/>
    </w:lvl>
    <w:lvl w:ilvl="3" w:tplc="0566850E">
      <w:start w:val="1"/>
      <w:numFmt w:val="bullet"/>
      <w:lvlText w:val=""/>
      <w:lvlJc w:val="left"/>
    </w:lvl>
    <w:lvl w:ilvl="4" w:tplc="EC02A3EE">
      <w:start w:val="1"/>
      <w:numFmt w:val="bullet"/>
      <w:lvlText w:val=""/>
      <w:lvlJc w:val="left"/>
    </w:lvl>
    <w:lvl w:ilvl="5" w:tplc="5C22DE22">
      <w:start w:val="1"/>
      <w:numFmt w:val="bullet"/>
      <w:lvlText w:val=""/>
      <w:lvlJc w:val="left"/>
    </w:lvl>
    <w:lvl w:ilvl="6" w:tplc="7AA69650">
      <w:start w:val="1"/>
      <w:numFmt w:val="bullet"/>
      <w:lvlText w:val=""/>
      <w:lvlJc w:val="left"/>
    </w:lvl>
    <w:lvl w:ilvl="7" w:tplc="F6E2D974">
      <w:start w:val="1"/>
      <w:numFmt w:val="bullet"/>
      <w:lvlText w:val=""/>
      <w:lvlJc w:val="left"/>
    </w:lvl>
    <w:lvl w:ilvl="8" w:tplc="D7545894">
      <w:start w:val="1"/>
      <w:numFmt w:val="bullet"/>
      <w:lvlText w:val=""/>
      <w:lvlJc w:val="left"/>
    </w:lvl>
  </w:abstractNum>
  <w:abstractNum w:abstractNumId="2" w15:restartNumberingAfterBreak="0">
    <w:nsid w:val="00000003"/>
    <w:multiLevelType w:val="hybridMultilevel"/>
    <w:tmpl w:val="625558EC"/>
    <w:lvl w:ilvl="0" w:tplc="8B2818C0">
      <w:start w:val="7"/>
      <w:numFmt w:val="decimal"/>
      <w:lvlText w:val="%1."/>
      <w:lvlJc w:val="left"/>
    </w:lvl>
    <w:lvl w:ilvl="1" w:tplc="01DA4BC8">
      <w:start w:val="1"/>
      <w:numFmt w:val="bullet"/>
      <w:lvlText w:val=""/>
      <w:lvlJc w:val="left"/>
    </w:lvl>
    <w:lvl w:ilvl="2" w:tplc="B85663D2">
      <w:start w:val="1"/>
      <w:numFmt w:val="bullet"/>
      <w:lvlText w:val=""/>
      <w:lvlJc w:val="left"/>
    </w:lvl>
    <w:lvl w:ilvl="3" w:tplc="CA4EB878">
      <w:start w:val="1"/>
      <w:numFmt w:val="bullet"/>
      <w:lvlText w:val=""/>
      <w:lvlJc w:val="left"/>
    </w:lvl>
    <w:lvl w:ilvl="4" w:tplc="4DF4EA46">
      <w:start w:val="1"/>
      <w:numFmt w:val="bullet"/>
      <w:lvlText w:val=""/>
      <w:lvlJc w:val="left"/>
    </w:lvl>
    <w:lvl w:ilvl="5" w:tplc="295E6612">
      <w:start w:val="1"/>
      <w:numFmt w:val="bullet"/>
      <w:lvlText w:val=""/>
      <w:lvlJc w:val="left"/>
    </w:lvl>
    <w:lvl w:ilvl="6" w:tplc="2DB25BFC">
      <w:start w:val="1"/>
      <w:numFmt w:val="bullet"/>
      <w:lvlText w:val=""/>
      <w:lvlJc w:val="left"/>
    </w:lvl>
    <w:lvl w:ilvl="7" w:tplc="4F88AB70">
      <w:start w:val="1"/>
      <w:numFmt w:val="bullet"/>
      <w:lvlText w:val=""/>
      <w:lvlJc w:val="left"/>
    </w:lvl>
    <w:lvl w:ilvl="8" w:tplc="857EAA8C">
      <w:start w:val="1"/>
      <w:numFmt w:val="bullet"/>
      <w:lvlText w:val=""/>
      <w:lvlJc w:val="left"/>
    </w:lvl>
  </w:abstractNum>
  <w:abstractNum w:abstractNumId="3" w15:restartNumberingAfterBreak="0">
    <w:nsid w:val="00000004"/>
    <w:multiLevelType w:val="hybridMultilevel"/>
    <w:tmpl w:val="238E1F28"/>
    <w:lvl w:ilvl="0" w:tplc="68389A54">
      <w:start w:val="1"/>
      <w:numFmt w:val="decimal"/>
      <w:lvlText w:val="%1."/>
      <w:lvlJc w:val="left"/>
    </w:lvl>
    <w:lvl w:ilvl="1" w:tplc="0102E590">
      <w:start w:val="1"/>
      <w:numFmt w:val="bullet"/>
      <w:lvlText w:val=""/>
      <w:lvlJc w:val="left"/>
    </w:lvl>
    <w:lvl w:ilvl="2" w:tplc="7634163C">
      <w:start w:val="1"/>
      <w:numFmt w:val="bullet"/>
      <w:lvlText w:val=""/>
      <w:lvlJc w:val="left"/>
    </w:lvl>
    <w:lvl w:ilvl="3" w:tplc="4A96CF8C">
      <w:start w:val="1"/>
      <w:numFmt w:val="bullet"/>
      <w:lvlText w:val=""/>
      <w:lvlJc w:val="left"/>
    </w:lvl>
    <w:lvl w:ilvl="4" w:tplc="AE7C3874">
      <w:start w:val="1"/>
      <w:numFmt w:val="bullet"/>
      <w:lvlText w:val=""/>
      <w:lvlJc w:val="left"/>
    </w:lvl>
    <w:lvl w:ilvl="5" w:tplc="27D0C968">
      <w:start w:val="1"/>
      <w:numFmt w:val="bullet"/>
      <w:lvlText w:val=""/>
      <w:lvlJc w:val="left"/>
    </w:lvl>
    <w:lvl w:ilvl="6" w:tplc="4CE8CCCA">
      <w:start w:val="1"/>
      <w:numFmt w:val="bullet"/>
      <w:lvlText w:val=""/>
      <w:lvlJc w:val="left"/>
    </w:lvl>
    <w:lvl w:ilvl="7" w:tplc="FE24654A">
      <w:start w:val="1"/>
      <w:numFmt w:val="bullet"/>
      <w:lvlText w:val=""/>
      <w:lvlJc w:val="left"/>
    </w:lvl>
    <w:lvl w:ilvl="8" w:tplc="45E82B2C">
      <w:start w:val="1"/>
      <w:numFmt w:val="bullet"/>
      <w:lvlText w:val=""/>
      <w:lvlJc w:val="left"/>
    </w:lvl>
  </w:abstractNum>
  <w:abstractNum w:abstractNumId="4" w15:restartNumberingAfterBreak="0">
    <w:nsid w:val="00000005"/>
    <w:multiLevelType w:val="hybridMultilevel"/>
    <w:tmpl w:val="46E87CCC"/>
    <w:lvl w:ilvl="0" w:tplc="B86801D8">
      <w:start w:val="5"/>
      <w:numFmt w:val="decimal"/>
      <w:lvlText w:val="%1."/>
      <w:lvlJc w:val="left"/>
    </w:lvl>
    <w:lvl w:ilvl="1" w:tplc="2B44240E">
      <w:start w:val="1"/>
      <w:numFmt w:val="bullet"/>
      <w:lvlText w:val=""/>
      <w:lvlJc w:val="left"/>
    </w:lvl>
    <w:lvl w:ilvl="2" w:tplc="7310929C">
      <w:start w:val="1"/>
      <w:numFmt w:val="bullet"/>
      <w:lvlText w:val=""/>
      <w:lvlJc w:val="left"/>
    </w:lvl>
    <w:lvl w:ilvl="3" w:tplc="F7728504">
      <w:start w:val="1"/>
      <w:numFmt w:val="bullet"/>
      <w:lvlText w:val=""/>
      <w:lvlJc w:val="left"/>
    </w:lvl>
    <w:lvl w:ilvl="4" w:tplc="7C9E3A5E">
      <w:start w:val="1"/>
      <w:numFmt w:val="bullet"/>
      <w:lvlText w:val=""/>
      <w:lvlJc w:val="left"/>
    </w:lvl>
    <w:lvl w:ilvl="5" w:tplc="AEC8D4FE">
      <w:start w:val="1"/>
      <w:numFmt w:val="bullet"/>
      <w:lvlText w:val=""/>
      <w:lvlJc w:val="left"/>
    </w:lvl>
    <w:lvl w:ilvl="6" w:tplc="BF9E8F82">
      <w:start w:val="1"/>
      <w:numFmt w:val="bullet"/>
      <w:lvlText w:val=""/>
      <w:lvlJc w:val="left"/>
    </w:lvl>
    <w:lvl w:ilvl="7" w:tplc="DAB27B74">
      <w:start w:val="1"/>
      <w:numFmt w:val="bullet"/>
      <w:lvlText w:val=""/>
      <w:lvlJc w:val="left"/>
    </w:lvl>
    <w:lvl w:ilvl="8" w:tplc="7560776E">
      <w:start w:val="1"/>
      <w:numFmt w:val="bullet"/>
      <w:lvlText w:val=""/>
      <w:lvlJc w:val="left"/>
    </w:lvl>
  </w:abstractNum>
  <w:abstractNum w:abstractNumId="5" w15:restartNumberingAfterBreak="0">
    <w:nsid w:val="03D367A9"/>
    <w:multiLevelType w:val="multilevel"/>
    <w:tmpl w:val="01404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534465E"/>
    <w:multiLevelType w:val="hybridMultilevel"/>
    <w:tmpl w:val="7736BD4A"/>
    <w:lvl w:ilvl="0" w:tplc="112E81C8">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C3B587E"/>
    <w:multiLevelType w:val="multilevel"/>
    <w:tmpl w:val="65CCB8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7071A"/>
    <w:multiLevelType w:val="multilevel"/>
    <w:tmpl w:val="5D1EAE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2434029"/>
    <w:multiLevelType w:val="multilevel"/>
    <w:tmpl w:val="38F098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17A"/>
    <w:multiLevelType w:val="multilevel"/>
    <w:tmpl w:val="84204F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480365E"/>
    <w:multiLevelType w:val="hybridMultilevel"/>
    <w:tmpl w:val="E946C246"/>
    <w:lvl w:ilvl="0" w:tplc="E3BE73E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678391B"/>
    <w:multiLevelType w:val="multilevel"/>
    <w:tmpl w:val="FC4483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1DE6933"/>
    <w:multiLevelType w:val="multilevel"/>
    <w:tmpl w:val="1A0EE6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2D324EF"/>
    <w:multiLevelType w:val="multilevel"/>
    <w:tmpl w:val="49B034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34A0ECA"/>
    <w:multiLevelType w:val="multilevel"/>
    <w:tmpl w:val="09AC48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F182E"/>
    <w:multiLevelType w:val="multilevel"/>
    <w:tmpl w:val="C1F0A9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B8C6168"/>
    <w:multiLevelType w:val="hybridMultilevel"/>
    <w:tmpl w:val="1B0E6AD6"/>
    <w:lvl w:ilvl="0" w:tplc="6E6A6B0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 w15:restartNumberingAfterBreak="0">
    <w:nsid w:val="321923E5"/>
    <w:multiLevelType w:val="multilevel"/>
    <w:tmpl w:val="8312D0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742D3D"/>
    <w:multiLevelType w:val="multilevel"/>
    <w:tmpl w:val="6B3C34C4"/>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20" w15:restartNumberingAfterBreak="0">
    <w:nsid w:val="39C45724"/>
    <w:multiLevelType w:val="multilevel"/>
    <w:tmpl w:val="7EF4E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C40130D"/>
    <w:multiLevelType w:val="multilevel"/>
    <w:tmpl w:val="443ADA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53009"/>
    <w:multiLevelType w:val="multilevel"/>
    <w:tmpl w:val="1E2839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E28FA"/>
    <w:multiLevelType w:val="hybridMultilevel"/>
    <w:tmpl w:val="C868E2F0"/>
    <w:lvl w:ilvl="0" w:tplc="6E6A6B0E">
      <w:start w:val="1"/>
      <w:numFmt w:val="lowerLetter"/>
      <w:lvlText w:val="%1)"/>
      <w:lvlJc w:val="left"/>
      <w:pPr>
        <w:ind w:left="578" w:hanging="360"/>
      </w:pPr>
      <w:rPr>
        <w:rFonts w:hint="default"/>
      </w:rPr>
    </w:lvl>
    <w:lvl w:ilvl="1" w:tplc="041F0019" w:tentative="1">
      <w:start w:val="1"/>
      <w:numFmt w:val="lowerLetter"/>
      <w:lvlText w:val="%2."/>
      <w:lvlJc w:val="left"/>
      <w:pPr>
        <w:ind w:left="1298" w:hanging="360"/>
      </w:pPr>
    </w:lvl>
    <w:lvl w:ilvl="2" w:tplc="041F001B" w:tentative="1">
      <w:start w:val="1"/>
      <w:numFmt w:val="lowerRoman"/>
      <w:lvlText w:val="%3."/>
      <w:lvlJc w:val="right"/>
      <w:pPr>
        <w:ind w:left="2018" w:hanging="180"/>
      </w:pPr>
    </w:lvl>
    <w:lvl w:ilvl="3" w:tplc="041F000F" w:tentative="1">
      <w:start w:val="1"/>
      <w:numFmt w:val="decimal"/>
      <w:lvlText w:val="%4."/>
      <w:lvlJc w:val="left"/>
      <w:pPr>
        <w:ind w:left="2738" w:hanging="360"/>
      </w:pPr>
    </w:lvl>
    <w:lvl w:ilvl="4" w:tplc="041F0019" w:tentative="1">
      <w:start w:val="1"/>
      <w:numFmt w:val="lowerLetter"/>
      <w:lvlText w:val="%5."/>
      <w:lvlJc w:val="left"/>
      <w:pPr>
        <w:ind w:left="3458" w:hanging="360"/>
      </w:pPr>
    </w:lvl>
    <w:lvl w:ilvl="5" w:tplc="041F001B" w:tentative="1">
      <w:start w:val="1"/>
      <w:numFmt w:val="lowerRoman"/>
      <w:lvlText w:val="%6."/>
      <w:lvlJc w:val="right"/>
      <w:pPr>
        <w:ind w:left="4178" w:hanging="180"/>
      </w:pPr>
    </w:lvl>
    <w:lvl w:ilvl="6" w:tplc="041F000F" w:tentative="1">
      <w:start w:val="1"/>
      <w:numFmt w:val="decimal"/>
      <w:lvlText w:val="%7."/>
      <w:lvlJc w:val="left"/>
      <w:pPr>
        <w:ind w:left="4898" w:hanging="360"/>
      </w:pPr>
    </w:lvl>
    <w:lvl w:ilvl="7" w:tplc="041F0019" w:tentative="1">
      <w:start w:val="1"/>
      <w:numFmt w:val="lowerLetter"/>
      <w:lvlText w:val="%8."/>
      <w:lvlJc w:val="left"/>
      <w:pPr>
        <w:ind w:left="5618" w:hanging="360"/>
      </w:pPr>
    </w:lvl>
    <w:lvl w:ilvl="8" w:tplc="041F001B" w:tentative="1">
      <w:start w:val="1"/>
      <w:numFmt w:val="lowerRoman"/>
      <w:lvlText w:val="%9."/>
      <w:lvlJc w:val="right"/>
      <w:pPr>
        <w:ind w:left="6338" w:hanging="180"/>
      </w:pPr>
    </w:lvl>
  </w:abstractNum>
  <w:abstractNum w:abstractNumId="24" w15:restartNumberingAfterBreak="0">
    <w:nsid w:val="4B5E2D07"/>
    <w:multiLevelType w:val="multilevel"/>
    <w:tmpl w:val="220A39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E1830F5"/>
    <w:multiLevelType w:val="multilevel"/>
    <w:tmpl w:val="ADC85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C59081A"/>
    <w:multiLevelType w:val="multilevel"/>
    <w:tmpl w:val="0F848B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F3718D3"/>
    <w:multiLevelType w:val="multilevel"/>
    <w:tmpl w:val="3470022C"/>
    <w:lvl w:ilvl="0">
      <w:start w:val="1"/>
      <w:numFmt w:val="lowerLetter"/>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0346B43"/>
    <w:multiLevelType w:val="hybridMultilevel"/>
    <w:tmpl w:val="716CBD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60543D54"/>
    <w:multiLevelType w:val="multilevel"/>
    <w:tmpl w:val="1DB626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1F7996"/>
    <w:multiLevelType w:val="multilevel"/>
    <w:tmpl w:val="62E68E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63BF6A6B"/>
    <w:multiLevelType w:val="multilevel"/>
    <w:tmpl w:val="B56454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610AB2"/>
    <w:multiLevelType w:val="multilevel"/>
    <w:tmpl w:val="086212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0247364"/>
    <w:multiLevelType w:val="multilevel"/>
    <w:tmpl w:val="182CA6B0"/>
    <w:lvl w:ilvl="0">
      <w:start w:val="1"/>
      <w:numFmt w:val="lowerLetter"/>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15D4BA7"/>
    <w:multiLevelType w:val="multilevel"/>
    <w:tmpl w:val="112890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740E159E"/>
    <w:multiLevelType w:val="multilevel"/>
    <w:tmpl w:val="0A247466"/>
    <w:lvl w:ilvl="0">
      <w:start w:val="1"/>
      <w:numFmt w:val="lowerLetter"/>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9156686"/>
    <w:multiLevelType w:val="hybridMultilevel"/>
    <w:tmpl w:val="4872C9C4"/>
    <w:lvl w:ilvl="0" w:tplc="E3BE73E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E487654"/>
    <w:multiLevelType w:val="multilevel"/>
    <w:tmpl w:val="AD5412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93745526">
    <w:abstractNumId w:val="0"/>
  </w:num>
  <w:num w:numId="2" w16cid:durableId="188027414">
    <w:abstractNumId w:val="1"/>
  </w:num>
  <w:num w:numId="3" w16cid:durableId="630131758">
    <w:abstractNumId w:val="2"/>
  </w:num>
  <w:num w:numId="4" w16cid:durableId="1894274460">
    <w:abstractNumId w:val="3"/>
  </w:num>
  <w:num w:numId="5" w16cid:durableId="523905552">
    <w:abstractNumId w:val="4"/>
  </w:num>
  <w:num w:numId="6" w16cid:durableId="1210265701">
    <w:abstractNumId w:val="6"/>
  </w:num>
  <w:num w:numId="7" w16cid:durableId="2102991920">
    <w:abstractNumId w:val="36"/>
  </w:num>
  <w:num w:numId="8" w16cid:durableId="351734728">
    <w:abstractNumId w:val="11"/>
  </w:num>
  <w:num w:numId="9" w16cid:durableId="1259866696">
    <w:abstractNumId w:val="28"/>
  </w:num>
  <w:num w:numId="10" w16cid:durableId="1234774690">
    <w:abstractNumId w:val="23"/>
  </w:num>
  <w:num w:numId="11" w16cid:durableId="381949011">
    <w:abstractNumId w:val="16"/>
  </w:num>
  <w:num w:numId="12" w16cid:durableId="1589000336">
    <w:abstractNumId w:val="18"/>
  </w:num>
  <w:num w:numId="13" w16cid:durableId="567031582">
    <w:abstractNumId w:val="8"/>
  </w:num>
  <w:num w:numId="14" w16cid:durableId="653679501">
    <w:abstractNumId w:val="20"/>
  </w:num>
  <w:num w:numId="15" w16cid:durableId="1969166879">
    <w:abstractNumId w:val="29"/>
  </w:num>
  <w:num w:numId="16" w16cid:durableId="1076900413">
    <w:abstractNumId w:val="14"/>
  </w:num>
  <w:num w:numId="17" w16cid:durableId="54668036">
    <w:abstractNumId w:val="7"/>
  </w:num>
  <w:num w:numId="18" w16cid:durableId="2032753689">
    <w:abstractNumId w:val="26"/>
  </w:num>
  <w:num w:numId="19" w16cid:durableId="2042977809">
    <w:abstractNumId w:val="32"/>
  </w:num>
  <w:num w:numId="20" w16cid:durableId="2049262231">
    <w:abstractNumId w:val="5"/>
  </w:num>
  <w:num w:numId="21" w16cid:durableId="1264074373">
    <w:abstractNumId w:val="24"/>
  </w:num>
  <w:num w:numId="22" w16cid:durableId="893932162">
    <w:abstractNumId w:val="34"/>
  </w:num>
  <w:num w:numId="23" w16cid:durableId="20673931">
    <w:abstractNumId w:val="21"/>
  </w:num>
  <w:num w:numId="24" w16cid:durableId="966010683">
    <w:abstractNumId w:val="27"/>
  </w:num>
  <w:num w:numId="25" w16cid:durableId="1032994475">
    <w:abstractNumId w:val="12"/>
  </w:num>
  <w:num w:numId="26" w16cid:durableId="1905145680">
    <w:abstractNumId w:val="13"/>
  </w:num>
  <w:num w:numId="27" w16cid:durableId="1018897588">
    <w:abstractNumId w:val="22"/>
  </w:num>
  <w:num w:numId="28" w16cid:durableId="1226717355">
    <w:abstractNumId w:val="19"/>
  </w:num>
  <w:num w:numId="29" w16cid:durableId="807405039">
    <w:abstractNumId w:val="10"/>
  </w:num>
  <w:num w:numId="30" w16cid:durableId="1284732337">
    <w:abstractNumId w:val="31"/>
  </w:num>
  <w:num w:numId="31" w16cid:durableId="1285767782">
    <w:abstractNumId w:val="30"/>
  </w:num>
  <w:num w:numId="32" w16cid:durableId="2130975926">
    <w:abstractNumId w:val="25"/>
  </w:num>
  <w:num w:numId="33" w16cid:durableId="615794908">
    <w:abstractNumId w:val="15"/>
  </w:num>
  <w:num w:numId="34" w16cid:durableId="102654294">
    <w:abstractNumId w:val="33"/>
  </w:num>
  <w:num w:numId="35" w16cid:durableId="97991878">
    <w:abstractNumId w:val="17"/>
  </w:num>
  <w:num w:numId="36" w16cid:durableId="2033336724">
    <w:abstractNumId w:val="35"/>
  </w:num>
  <w:num w:numId="37" w16cid:durableId="184288379">
    <w:abstractNumId w:val="9"/>
  </w:num>
  <w:num w:numId="38" w16cid:durableId="26577625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2B2"/>
    <w:rsid w:val="00001D16"/>
    <w:rsid w:val="00013190"/>
    <w:rsid w:val="0006150B"/>
    <w:rsid w:val="000649C6"/>
    <w:rsid w:val="000654FA"/>
    <w:rsid w:val="000E1B7E"/>
    <w:rsid w:val="000E2E5C"/>
    <w:rsid w:val="00132576"/>
    <w:rsid w:val="00192EC9"/>
    <w:rsid w:val="001A48CD"/>
    <w:rsid w:val="001B0D9A"/>
    <w:rsid w:val="001B5C61"/>
    <w:rsid w:val="001C48F6"/>
    <w:rsid w:val="00255AD7"/>
    <w:rsid w:val="00286C19"/>
    <w:rsid w:val="00321EB9"/>
    <w:rsid w:val="003265D9"/>
    <w:rsid w:val="00375535"/>
    <w:rsid w:val="00391B56"/>
    <w:rsid w:val="003F3F84"/>
    <w:rsid w:val="0042353B"/>
    <w:rsid w:val="00453AA0"/>
    <w:rsid w:val="004A35FB"/>
    <w:rsid w:val="004B6557"/>
    <w:rsid w:val="00534F47"/>
    <w:rsid w:val="00587903"/>
    <w:rsid w:val="005F7F39"/>
    <w:rsid w:val="0062184C"/>
    <w:rsid w:val="0065620A"/>
    <w:rsid w:val="006B108D"/>
    <w:rsid w:val="007161A0"/>
    <w:rsid w:val="00750474"/>
    <w:rsid w:val="00757FD8"/>
    <w:rsid w:val="0077598D"/>
    <w:rsid w:val="00783A74"/>
    <w:rsid w:val="0078453F"/>
    <w:rsid w:val="007C7A6C"/>
    <w:rsid w:val="007D1A6F"/>
    <w:rsid w:val="007F6FAA"/>
    <w:rsid w:val="00805415"/>
    <w:rsid w:val="00814B75"/>
    <w:rsid w:val="008562B2"/>
    <w:rsid w:val="00880B2B"/>
    <w:rsid w:val="008F14EF"/>
    <w:rsid w:val="00971C5C"/>
    <w:rsid w:val="00984516"/>
    <w:rsid w:val="009C1B4D"/>
    <w:rsid w:val="00A32105"/>
    <w:rsid w:val="00A570CD"/>
    <w:rsid w:val="00A74836"/>
    <w:rsid w:val="00B17AE2"/>
    <w:rsid w:val="00B5063E"/>
    <w:rsid w:val="00BA5B66"/>
    <w:rsid w:val="00BB4A9E"/>
    <w:rsid w:val="00BB627C"/>
    <w:rsid w:val="00BD00BB"/>
    <w:rsid w:val="00BD04DE"/>
    <w:rsid w:val="00BF4174"/>
    <w:rsid w:val="00C23DAE"/>
    <w:rsid w:val="00C90DCC"/>
    <w:rsid w:val="00CD7FE0"/>
    <w:rsid w:val="00D3471D"/>
    <w:rsid w:val="00D348F6"/>
    <w:rsid w:val="00D46A72"/>
    <w:rsid w:val="00D77E47"/>
    <w:rsid w:val="00D95A52"/>
    <w:rsid w:val="00DC3165"/>
    <w:rsid w:val="00DD3A1F"/>
    <w:rsid w:val="00E723EC"/>
    <w:rsid w:val="00E9194A"/>
    <w:rsid w:val="00EB45E9"/>
    <w:rsid w:val="00ED689F"/>
    <w:rsid w:val="00F12E11"/>
    <w:rsid w:val="00F73BD4"/>
    <w:rsid w:val="00F86586"/>
    <w:rsid w:val="00FB6F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DD83F5"/>
  <w15:chartTrackingRefBased/>
  <w15:docId w15:val="{67401359-E796-4482-9062-1B3752A7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971C5C"/>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r-only">
    <w:name w:val="sr-only"/>
    <w:basedOn w:val="VarsaylanParagrafYazTipi"/>
    <w:rsid w:val="00E723EC"/>
  </w:style>
  <w:style w:type="character" w:customStyle="1" w:styleId="text-truncate">
    <w:name w:val="text-truncate"/>
    <w:basedOn w:val="VarsaylanParagrafYazTipi"/>
    <w:rsid w:val="00E723EC"/>
  </w:style>
  <w:style w:type="paragraph" w:styleId="ListeParagraf">
    <w:name w:val="List Paragraph"/>
    <w:basedOn w:val="Normal"/>
    <w:uiPriority w:val="34"/>
    <w:qFormat/>
    <w:rsid w:val="007161A0"/>
    <w:pPr>
      <w:ind w:left="720"/>
      <w:contextualSpacing/>
    </w:pPr>
  </w:style>
  <w:style w:type="paragraph" w:styleId="NormalWeb">
    <w:name w:val="Normal (Web)"/>
    <w:basedOn w:val="Normal"/>
    <w:uiPriority w:val="99"/>
    <w:semiHidden/>
    <w:unhideWhenUsed/>
    <w:rsid w:val="00805415"/>
    <w:pPr>
      <w:spacing w:before="100" w:beforeAutospacing="1" w:after="100" w:afterAutospacing="1"/>
    </w:pPr>
    <w:rPr>
      <w:rFonts w:ascii="Times New Roman" w:eastAsia="Times New Roman" w:hAnsi="Times New Roman" w:cs="Times New Roman"/>
      <w:sz w:val="24"/>
      <w:szCs w:val="24"/>
    </w:rPr>
  </w:style>
  <w:style w:type="character" w:customStyle="1" w:styleId="Balk1Char">
    <w:name w:val="Başlık 1 Char"/>
    <w:basedOn w:val="VarsaylanParagrafYazTipi"/>
    <w:link w:val="Balk1"/>
    <w:uiPriority w:val="9"/>
    <w:rsid w:val="00971C5C"/>
    <w:rPr>
      <w:rFonts w:ascii="Times New Roman" w:eastAsia="Times New Roman" w:hAnsi="Times New Roman" w:cs="Times New Roman"/>
      <w:b/>
      <w:bCs/>
      <w:kern w:val="36"/>
      <w:sz w:val="48"/>
      <w:szCs w:val="48"/>
    </w:rPr>
  </w:style>
  <w:style w:type="character" w:styleId="Kpr">
    <w:name w:val="Hyperlink"/>
    <w:basedOn w:val="VarsaylanParagrafYazTipi"/>
    <w:uiPriority w:val="99"/>
    <w:semiHidden/>
    <w:unhideWhenUsed/>
    <w:rsid w:val="00971C5C"/>
    <w:rPr>
      <w:color w:val="0000FF"/>
      <w:u w:val="single"/>
    </w:rPr>
  </w:style>
  <w:style w:type="table" w:styleId="TabloKlavuzu">
    <w:name w:val="Table Grid"/>
    <w:basedOn w:val="NormalTablo"/>
    <w:uiPriority w:val="59"/>
    <w:rsid w:val="007C7A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43177">
      <w:bodyDiv w:val="1"/>
      <w:marLeft w:val="0"/>
      <w:marRight w:val="0"/>
      <w:marTop w:val="0"/>
      <w:marBottom w:val="0"/>
      <w:divBdr>
        <w:top w:val="none" w:sz="0" w:space="0" w:color="auto"/>
        <w:left w:val="none" w:sz="0" w:space="0" w:color="auto"/>
        <w:bottom w:val="none" w:sz="0" w:space="0" w:color="auto"/>
        <w:right w:val="none" w:sz="0" w:space="0" w:color="auto"/>
      </w:divBdr>
    </w:div>
    <w:div w:id="697118899">
      <w:bodyDiv w:val="1"/>
      <w:marLeft w:val="0"/>
      <w:marRight w:val="0"/>
      <w:marTop w:val="0"/>
      <w:marBottom w:val="0"/>
      <w:divBdr>
        <w:top w:val="none" w:sz="0" w:space="0" w:color="auto"/>
        <w:left w:val="none" w:sz="0" w:space="0" w:color="auto"/>
        <w:bottom w:val="none" w:sz="0" w:space="0" w:color="auto"/>
        <w:right w:val="none" w:sz="0" w:space="0" w:color="auto"/>
      </w:divBdr>
    </w:div>
    <w:div w:id="786313487">
      <w:bodyDiv w:val="1"/>
      <w:marLeft w:val="0"/>
      <w:marRight w:val="0"/>
      <w:marTop w:val="0"/>
      <w:marBottom w:val="0"/>
      <w:divBdr>
        <w:top w:val="none" w:sz="0" w:space="0" w:color="auto"/>
        <w:left w:val="none" w:sz="0" w:space="0" w:color="auto"/>
        <w:bottom w:val="none" w:sz="0" w:space="0" w:color="auto"/>
        <w:right w:val="none" w:sz="0" w:space="0" w:color="auto"/>
      </w:divBdr>
    </w:div>
    <w:div w:id="881134555">
      <w:bodyDiv w:val="1"/>
      <w:marLeft w:val="0"/>
      <w:marRight w:val="0"/>
      <w:marTop w:val="0"/>
      <w:marBottom w:val="0"/>
      <w:divBdr>
        <w:top w:val="none" w:sz="0" w:space="0" w:color="auto"/>
        <w:left w:val="none" w:sz="0" w:space="0" w:color="auto"/>
        <w:bottom w:val="none" w:sz="0" w:space="0" w:color="auto"/>
        <w:right w:val="none" w:sz="0" w:space="0" w:color="auto"/>
      </w:divBdr>
    </w:div>
    <w:div w:id="1076979097">
      <w:bodyDiv w:val="1"/>
      <w:marLeft w:val="0"/>
      <w:marRight w:val="0"/>
      <w:marTop w:val="0"/>
      <w:marBottom w:val="0"/>
      <w:divBdr>
        <w:top w:val="none" w:sz="0" w:space="0" w:color="auto"/>
        <w:left w:val="none" w:sz="0" w:space="0" w:color="auto"/>
        <w:bottom w:val="none" w:sz="0" w:space="0" w:color="auto"/>
        <w:right w:val="none" w:sz="0" w:space="0" w:color="auto"/>
      </w:divBdr>
    </w:div>
    <w:div w:id="20318318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ekampus.btu.edu.tr/course/view.php?id=417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D351-0EF1-49BC-9CB4-EB5F9AA5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22</Pages>
  <Words>3588</Words>
  <Characters>20452</Characters>
  <Application>Microsoft Office Word</Application>
  <DocSecurity>0</DocSecurity>
  <Lines>170</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Haydar ÖZKAN</dc:creator>
  <cp:keywords/>
  <cp:lastModifiedBy>Beyzanur Gürses</cp:lastModifiedBy>
  <cp:revision>28</cp:revision>
  <dcterms:created xsi:type="dcterms:W3CDTF">2021-03-18T17:43:00Z</dcterms:created>
  <dcterms:modified xsi:type="dcterms:W3CDTF">2022-06-15T11:16:00Z</dcterms:modified>
</cp:coreProperties>
</file>